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53823C6" w14:textId="77777777" w:rsidR="00BD6DF2" w:rsidRDefault="00000000">
      <w:pPr>
        <w:pStyle w:val="divonlyName"/>
        <w:pBdr>
          <w:top w:val="single" w:sz="8" w:space="0" w:color="34383C"/>
        </w:pBdr>
        <w:spacing w:before="260" w:after="320" w:line="800" w:lineRule="atLeast"/>
        <w:jc w:val="center"/>
        <w:rPr>
          <w:b/>
          <w:bCs/>
          <w:smallCaps/>
          <w:color w:val="34383C"/>
          <w:sz w:val="48"/>
          <w:szCs w:val="48"/>
        </w:rPr>
      </w:pPr>
      <w:r>
        <w:rPr>
          <w:rStyle w:val="span"/>
          <w:b/>
          <w:bCs/>
          <w:smallCaps/>
          <w:color w:val="34383C"/>
          <w:sz w:val="48"/>
          <w:szCs w:val="48"/>
        </w:rPr>
        <w:t>Rohit</w:t>
      </w:r>
      <w:r>
        <w:rPr>
          <w:b/>
          <w:bCs/>
          <w:smallCaps/>
          <w:color w:val="34383C"/>
          <w:sz w:val="48"/>
          <w:szCs w:val="48"/>
        </w:rPr>
        <w:t xml:space="preserve"> </w:t>
      </w:r>
      <w:r>
        <w:rPr>
          <w:rStyle w:val="span"/>
          <w:b/>
          <w:bCs/>
          <w:smallCaps/>
          <w:color w:val="34383C"/>
          <w:sz w:val="48"/>
          <w:szCs w:val="48"/>
        </w:rPr>
        <w:t>Chowdhary</w:t>
      </w:r>
    </w:p>
    <w:p w14:paraId="15C12A7D" w14:textId="77777777" w:rsidR="00BD6DF2" w:rsidRDefault="00000000">
      <w:pPr>
        <w:pStyle w:val="documentprofTitle"/>
        <w:pBdr>
          <w:top w:val="single" w:sz="8" w:space="0" w:color="34383C"/>
        </w:pBdr>
        <w:spacing w:after="200" w:line="320" w:lineRule="exact"/>
        <w:jc w:val="center"/>
        <w:rPr>
          <w:b/>
          <w:bCs/>
          <w:smallCaps/>
          <w:color w:val="34383C"/>
        </w:rPr>
      </w:pPr>
      <w:r>
        <w:rPr>
          <w:rStyle w:val="span"/>
          <w:b/>
          <w:bCs/>
          <w:smallCaps/>
          <w:color w:val="34383C"/>
          <w:sz w:val="32"/>
          <w:szCs w:val="32"/>
        </w:rPr>
        <w:t xml:space="preserve">User Assistance Developer </w:t>
      </w:r>
    </w:p>
    <w:p w14:paraId="2E87C2CC" w14:textId="77777777" w:rsidR="00BD6DF2" w:rsidRDefault="00000000">
      <w:pPr>
        <w:pStyle w:val="divdocumentdivlowerborderupper"/>
        <w:spacing w:after="10"/>
      </w:pPr>
      <w:r>
        <w:t> </w:t>
      </w:r>
    </w:p>
    <w:p w14:paraId="2948C73B" w14:textId="77777777" w:rsidR="00BD6DF2" w:rsidRDefault="00000000">
      <w:pPr>
        <w:pStyle w:val="divdocumentdivlowerborder"/>
      </w:pPr>
      <w:r>
        <w:t> </w:t>
      </w:r>
    </w:p>
    <w:p w14:paraId="680FE1F8" w14:textId="77777777" w:rsidR="00BD6DF2" w:rsidRDefault="00000000">
      <w:pPr>
        <w:pStyle w:val="div"/>
        <w:spacing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445CE87F" w14:textId="14AE2275" w:rsidR="00BD6DF2" w:rsidRDefault="00000000">
      <w:pPr>
        <w:spacing w:before="200" w:line="380" w:lineRule="atLeast"/>
        <w:jc w:val="center"/>
        <w:textAlignment w:val="auto"/>
        <w:rPr>
          <w:rStyle w:val="divdocumentdivaddressli"/>
          <w:sz w:val="22"/>
          <w:szCs w:val="22"/>
        </w:rPr>
      </w:pPr>
      <w:r>
        <w:rPr>
          <w:rStyle w:val="span"/>
          <w:vanish/>
          <w:sz w:val="22"/>
          <w:szCs w:val="22"/>
        </w:rPr>
        <w:t> </w:t>
      </w:r>
      <w:r>
        <w:rPr>
          <w:rStyle w:val="span"/>
          <w:sz w:val="22"/>
          <w:szCs w:val="22"/>
        </w:rPr>
        <w:t>Bengaluru, Karnataka 560017</w:t>
      </w:r>
      <w:r>
        <w:rPr>
          <w:rStyle w:val="divdocumentdivaddressli"/>
          <w:sz w:val="22"/>
          <w:szCs w:val="22"/>
        </w:rPr>
        <w:t xml:space="preserve"> </w:t>
      </w:r>
      <w:r>
        <w:rPr>
          <w:rStyle w:val="documentbullet"/>
        </w:rPr>
        <w:t>♦</w:t>
      </w:r>
      <w:r>
        <w:rPr>
          <w:rStyle w:val="divdocumentdivaddressli"/>
          <w:sz w:val="22"/>
          <w:szCs w:val="22"/>
        </w:rPr>
        <w:t> </w:t>
      </w:r>
      <w:r>
        <w:rPr>
          <w:rStyle w:val="span"/>
          <w:sz w:val="22"/>
          <w:szCs w:val="22"/>
        </w:rPr>
        <w:t>8939383564</w:t>
      </w:r>
      <w:r>
        <w:rPr>
          <w:rStyle w:val="divdocumentdivaddressli"/>
          <w:sz w:val="22"/>
          <w:szCs w:val="22"/>
        </w:rPr>
        <w:t xml:space="preserve"> </w:t>
      </w:r>
      <w:r>
        <w:rPr>
          <w:rStyle w:val="documentbullet"/>
        </w:rPr>
        <w:t>♦</w:t>
      </w:r>
      <w:r>
        <w:rPr>
          <w:rStyle w:val="divdocumentdivaddressli"/>
          <w:sz w:val="22"/>
          <w:szCs w:val="22"/>
        </w:rPr>
        <w:t> </w:t>
      </w:r>
      <w:hyperlink r:id="rId7" w:history="1">
        <w:r w:rsidR="00124A04" w:rsidRPr="005C3487">
          <w:rPr>
            <w:rStyle w:val="Hyperlink"/>
            <w:sz w:val="22"/>
            <w:szCs w:val="22"/>
          </w:rPr>
          <w:t>rohitc315@gmail.com</w:t>
        </w:r>
      </w:hyperlink>
      <w:r w:rsidR="00124A04">
        <w:rPr>
          <w:rStyle w:val="span"/>
          <w:sz w:val="22"/>
          <w:szCs w:val="22"/>
        </w:rPr>
        <w:t xml:space="preserve"> </w:t>
      </w:r>
      <w:r>
        <w:rPr>
          <w:sz w:val="22"/>
          <w:szCs w:val="22"/>
        </w:rPr>
        <w:t> </w:t>
      </w:r>
      <w:r>
        <w:rPr>
          <w:rStyle w:val="documentbullet"/>
        </w:rPr>
        <w:t>♦</w:t>
      </w:r>
      <w:r>
        <w:rPr>
          <w:rStyle w:val="divdocumentdivaddressli"/>
          <w:sz w:val="22"/>
          <w:szCs w:val="22"/>
        </w:rPr>
        <w:t> </w:t>
      </w:r>
      <w:r>
        <w:rPr>
          <w:rStyle w:val="documenttxt-bold"/>
          <w:sz w:val="22"/>
          <w:szCs w:val="22"/>
        </w:rPr>
        <w:t>LinkedIn: </w:t>
      </w:r>
      <w:hyperlink r:id="rId8" w:history="1">
        <w:r w:rsidR="000606DE" w:rsidRPr="005C3487">
          <w:rPr>
            <w:rStyle w:val="Hyperlink"/>
            <w:sz w:val="22"/>
            <w:szCs w:val="22"/>
          </w:rPr>
          <w:t>https://www.linkedin.com/in/rohit-chowdhary-648670113/</w:t>
        </w:r>
      </w:hyperlink>
      <w:r w:rsidR="000606DE">
        <w:rPr>
          <w:rStyle w:val="documenttxt-bold"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</w:p>
    <w:p w14:paraId="3B501E36" w14:textId="77777777" w:rsidR="00BD6DF2" w:rsidRDefault="00BD6DF2">
      <w:pPr>
        <w:pStyle w:val="div"/>
        <w:spacing w:line="140" w:lineRule="exact"/>
        <w:jc w:val="center"/>
        <w:rPr>
          <w:sz w:val="14"/>
          <w:szCs w:val="14"/>
        </w:rPr>
      </w:pPr>
    </w:p>
    <w:p w14:paraId="0BA3E1CD" w14:textId="77777777" w:rsidR="00BD6DF2" w:rsidRDefault="00000000">
      <w:pPr>
        <w:pStyle w:val="divdocumentdivheading"/>
        <w:tabs>
          <w:tab w:val="left" w:pos="3547"/>
          <w:tab w:val="left" w:pos="1042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Professional Summary   </w:t>
      </w:r>
      <w:r>
        <w:rPr>
          <w:strike/>
          <w:color w:val="34383C"/>
          <w:sz w:val="30"/>
        </w:rPr>
        <w:tab/>
      </w:r>
    </w:p>
    <w:p w14:paraId="291A2355" w14:textId="51D0F5DE" w:rsidR="00BD6DF2" w:rsidRDefault="00000000">
      <w:pPr>
        <w:pStyle w:val="divdocumentsinglecolumn"/>
        <w:spacing w:line="400" w:lineRule="atLeast"/>
      </w:pPr>
      <w:r>
        <w:t xml:space="preserve">Efficient Technical Writer with more than </w:t>
      </w:r>
      <w:r w:rsidR="000606DE">
        <w:t>eight</w:t>
      </w:r>
      <w:r>
        <w:t xml:space="preserve"> years of experience in authoring, reviewing, and delivering quality technical documents for both end-users and developers.</w:t>
      </w:r>
    </w:p>
    <w:p w14:paraId="6ACA2DA5" w14:textId="77777777" w:rsidR="00BD6DF2" w:rsidRDefault="00000000">
      <w:pPr>
        <w:pStyle w:val="divdocumentdivheading"/>
        <w:tabs>
          <w:tab w:val="left" w:pos="3148"/>
          <w:tab w:val="left" w:pos="1042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Websites, Portfolios, Profiles   </w:t>
      </w:r>
      <w:r>
        <w:rPr>
          <w:strike/>
          <w:color w:val="34383C"/>
          <w:sz w:val="30"/>
        </w:rPr>
        <w:tab/>
      </w:r>
    </w:p>
    <w:p w14:paraId="694614DD" w14:textId="77777777" w:rsidR="00BD6DF2" w:rsidRDefault="00000000">
      <w:pPr>
        <w:pStyle w:val="divdocumentdivheading"/>
        <w:tabs>
          <w:tab w:val="left" w:pos="4684"/>
          <w:tab w:val="left" w:pos="1042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Tools   </w:t>
      </w:r>
      <w:r>
        <w:rPr>
          <w:strike/>
          <w:color w:val="34383C"/>
          <w:sz w:val="30"/>
        </w:rPr>
        <w:tab/>
      </w:r>
    </w:p>
    <w:p w14:paraId="409B6124" w14:textId="77777777" w:rsidR="00BD6DF2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</w:pPr>
      <w:r>
        <w:rPr>
          <w:rStyle w:val="em"/>
          <w:i/>
          <w:iCs/>
        </w:rPr>
        <w:t>XMetaL</w:t>
      </w:r>
    </w:p>
    <w:p w14:paraId="23EA6969" w14:textId="77777777" w:rsidR="00BD6DF2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</w:pPr>
      <w:r>
        <w:rPr>
          <w:rStyle w:val="em"/>
          <w:i/>
          <w:iCs/>
        </w:rPr>
        <w:t>Confluence</w:t>
      </w:r>
    </w:p>
    <w:p w14:paraId="72DAB7FC" w14:textId="77777777" w:rsidR="00BD6DF2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</w:pPr>
      <w:r>
        <w:rPr>
          <w:rStyle w:val="em"/>
          <w:i/>
          <w:iCs/>
        </w:rPr>
        <w:t>JIRA</w:t>
      </w:r>
    </w:p>
    <w:p w14:paraId="4BD12C64" w14:textId="77777777" w:rsidR="00BD6DF2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</w:pPr>
      <w:r>
        <w:rPr>
          <w:rStyle w:val="em"/>
          <w:i/>
          <w:iCs/>
        </w:rPr>
        <w:t>Adobe FrameMaker</w:t>
      </w:r>
    </w:p>
    <w:p w14:paraId="32A0DD1C" w14:textId="77777777" w:rsidR="00BD6DF2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</w:pPr>
      <w:r>
        <w:rPr>
          <w:rStyle w:val="em"/>
          <w:i/>
          <w:iCs/>
        </w:rPr>
        <w:t>Adobe Premiere Pro</w:t>
      </w:r>
    </w:p>
    <w:p w14:paraId="604F3A69" w14:textId="77777777" w:rsidR="00BD6DF2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</w:pPr>
      <w:r>
        <w:rPr>
          <w:rStyle w:val="em"/>
          <w:i/>
          <w:iCs/>
        </w:rPr>
        <w:t>Content Management System</w:t>
      </w:r>
    </w:p>
    <w:p w14:paraId="5A80B3AC" w14:textId="77777777" w:rsidR="00BD6DF2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</w:pPr>
      <w:r>
        <w:rPr>
          <w:rStyle w:val="em"/>
          <w:i/>
          <w:iCs/>
        </w:rPr>
        <w:t>Microsoft Visio</w:t>
      </w:r>
    </w:p>
    <w:p w14:paraId="1679AC0C" w14:textId="77777777" w:rsidR="00BD6DF2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</w:pPr>
      <w:r>
        <w:rPr>
          <w:rStyle w:val="em"/>
          <w:i/>
          <w:iCs/>
        </w:rPr>
        <w:t>Snagit</w:t>
      </w:r>
    </w:p>
    <w:p w14:paraId="54CA04AD" w14:textId="77777777" w:rsidR="00BD6DF2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</w:pPr>
      <w:r>
        <w:rPr>
          <w:rStyle w:val="em"/>
          <w:i/>
          <w:iCs/>
        </w:rPr>
        <w:t>Postman Client</w:t>
      </w:r>
    </w:p>
    <w:p w14:paraId="65224327" w14:textId="77777777" w:rsidR="00BD6DF2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</w:pPr>
      <w:r>
        <w:rPr>
          <w:rStyle w:val="em"/>
          <w:i/>
          <w:iCs/>
        </w:rPr>
        <w:t>GitLab</w:t>
      </w:r>
    </w:p>
    <w:p w14:paraId="6E7714FE" w14:textId="77777777" w:rsidR="00BD6DF2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</w:pPr>
      <w:r>
        <w:rPr>
          <w:rStyle w:val="em"/>
          <w:i/>
          <w:iCs/>
        </w:rPr>
        <w:t>WebWorks ePublisher</w:t>
      </w:r>
    </w:p>
    <w:p w14:paraId="696D4EB4" w14:textId="77777777" w:rsidR="00BD6DF2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</w:pPr>
      <w:r>
        <w:rPr>
          <w:rStyle w:val="em"/>
          <w:i/>
          <w:iCs/>
        </w:rPr>
        <w:t>Microsoft SharePoint</w:t>
      </w:r>
    </w:p>
    <w:p w14:paraId="217147F4" w14:textId="77777777" w:rsidR="00BD6DF2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</w:pPr>
      <w:r>
        <w:rPr>
          <w:rStyle w:val="em"/>
          <w:i/>
          <w:iCs/>
        </w:rPr>
        <w:t>IXIASOFT/DITA CMS</w:t>
      </w:r>
    </w:p>
    <w:p w14:paraId="11E21916" w14:textId="77777777" w:rsidR="00BD6DF2" w:rsidRDefault="00000000">
      <w:pPr>
        <w:pStyle w:val="divdocumentdivheading"/>
        <w:tabs>
          <w:tab w:val="left" w:pos="4122"/>
          <w:tab w:val="left" w:pos="1042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Work History   </w:t>
      </w:r>
      <w:r>
        <w:rPr>
          <w:strike/>
          <w:color w:val="34383C"/>
          <w:sz w:val="30"/>
        </w:rPr>
        <w:tab/>
      </w:r>
    </w:p>
    <w:p w14:paraId="29E9125F" w14:textId="77777777" w:rsidR="00BD6DF2" w:rsidRDefault="00000000">
      <w:pPr>
        <w:pStyle w:val="divdocumentsinglecolumn"/>
        <w:spacing w:line="400" w:lineRule="atLeast"/>
      </w:pPr>
      <w:r>
        <w:rPr>
          <w:rStyle w:val="spanjobtitle"/>
        </w:rPr>
        <w:t>User Assistance Developer (Permanent Role)</w:t>
      </w:r>
      <w:r>
        <w:rPr>
          <w:rStyle w:val="span"/>
        </w:rPr>
        <w:t>, 07/2022 - Current</w:t>
      </w:r>
      <w:r>
        <w:rPr>
          <w:rStyle w:val="spanpaddedline"/>
        </w:rPr>
        <w:t xml:space="preserve"> </w:t>
      </w:r>
    </w:p>
    <w:p w14:paraId="6D7294E2" w14:textId="77777777" w:rsidR="00BD6DF2" w:rsidRDefault="00000000">
      <w:pPr>
        <w:pStyle w:val="spanpaddedlineParagraph"/>
        <w:spacing w:line="400" w:lineRule="atLeast"/>
      </w:pPr>
      <w:r>
        <w:rPr>
          <w:rStyle w:val="spancompanyname"/>
        </w:rPr>
        <w:t>SAP Business Network</w:t>
      </w:r>
      <w:r>
        <w:rPr>
          <w:rStyle w:val="span"/>
        </w:rPr>
        <w:t xml:space="preserve"> – Bengaluru, Karnataka</w:t>
      </w:r>
    </w:p>
    <w:p w14:paraId="5FC6A227" w14:textId="77777777" w:rsidR="00BD6DF2" w:rsidRDefault="00000000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Create and maintain user guides, release notes, API documentation, and technical manuals for multiple software products.</w:t>
      </w:r>
    </w:p>
    <w:p w14:paraId="62479C57" w14:textId="77777777" w:rsidR="00BD6DF2" w:rsidRDefault="00000000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Collaborate closely with product managers, engineers, and UX teams to ensure technical accuracy and clarity in all deliverables.</w:t>
      </w:r>
    </w:p>
    <w:p w14:paraId="70459E34" w14:textId="77777777" w:rsidR="00BD6DF2" w:rsidRDefault="00000000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lastRenderedPageBreak/>
        <w:t>Review UI texts for a clear and translatable user experience.</w:t>
      </w:r>
    </w:p>
    <w:p w14:paraId="39D3209C" w14:textId="77777777" w:rsidR="00BD6DF2" w:rsidRDefault="00000000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Applying all relevant SAP standards and guidelines for the given product/area, and ensuring UA deliverables are aligned with them and the content architecture.</w:t>
      </w:r>
    </w:p>
    <w:p w14:paraId="7396D3EA" w14:textId="77777777" w:rsidR="00BD6DF2" w:rsidRDefault="00000000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Leverage AI tools (including generative AI) to improve documentation quality, accelerate content creation, and maintain consistency across large doc sets.</w:t>
      </w:r>
    </w:p>
    <w:p w14:paraId="7C4CB0A4" w14:textId="77777777" w:rsidR="00BD6DF2" w:rsidRDefault="00000000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Implemented AI-assisted workflows for content validation, terminology alignment, and quick prototyping of complex technical explanations.</w:t>
      </w:r>
    </w:p>
    <w:p w14:paraId="25216E5A" w14:textId="77777777" w:rsidR="00BD6DF2" w:rsidRDefault="00000000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 xml:space="preserve">Tested the </w:t>
      </w:r>
      <w:r>
        <w:rPr>
          <w:rStyle w:val="em"/>
          <w:i/>
          <w:iCs/>
        </w:rPr>
        <w:t>Joule</w:t>
      </w:r>
      <w:r>
        <w:rPr>
          <w:rStyle w:val="span"/>
        </w:rPr>
        <w:t xml:space="preserve"> feature end-to-end to understand functionality, identify gaps, and ensure documentation accuracy.</w:t>
      </w:r>
    </w:p>
    <w:p w14:paraId="0E934665" w14:textId="77777777" w:rsidR="00BD6DF2" w:rsidRDefault="00000000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Participated in feature testing cycles, sprint ceremonies, and design reviews to collect insights, and translate them into user-friendly documentation.</w:t>
      </w:r>
    </w:p>
    <w:p w14:paraId="4300400C" w14:textId="77777777" w:rsidR="00BD6DF2" w:rsidRDefault="00000000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Acted as the single point of contact (SPOC) for documentation for multiple product areas, ensuring timely releases, and stakeholder transparency.</w:t>
      </w:r>
    </w:p>
    <w:p w14:paraId="7BA5DE67" w14:textId="77777777" w:rsidR="00BD6DF2" w:rsidRDefault="00000000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Created, reviewed, and published high-quality Knowledge Base Articles (KBAs) to support users with accurate, actionable troubleshooting content.</w:t>
      </w:r>
    </w:p>
    <w:p w14:paraId="2BFBD066" w14:textId="59E3994C" w:rsidR="000606DE" w:rsidRDefault="000606DE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hyperlink r:id="rId9" w:history="1">
        <w:r w:rsidRPr="000606DE">
          <w:rPr>
            <w:rStyle w:val="Hyperlink"/>
          </w:rPr>
          <w:t>Work Samples</w:t>
        </w:r>
      </w:hyperlink>
    </w:p>
    <w:p w14:paraId="254AFD83" w14:textId="77777777" w:rsidR="00BD6DF2" w:rsidRDefault="00000000">
      <w:pPr>
        <w:pStyle w:val="divdocumentsinglecolumn"/>
        <w:spacing w:before="360" w:line="400" w:lineRule="atLeast"/>
      </w:pPr>
      <w:r>
        <w:rPr>
          <w:rStyle w:val="spanjobtitle"/>
        </w:rPr>
        <w:t>Senior Technical Writer (Permanent Role)</w:t>
      </w:r>
      <w:r>
        <w:rPr>
          <w:rStyle w:val="span"/>
        </w:rPr>
        <w:t>, 09/2021 - 06/2022</w:t>
      </w:r>
      <w:r>
        <w:rPr>
          <w:rStyle w:val="spanpaddedline"/>
        </w:rPr>
        <w:t xml:space="preserve"> </w:t>
      </w:r>
    </w:p>
    <w:p w14:paraId="48EC44F5" w14:textId="77777777" w:rsidR="00BD6DF2" w:rsidRDefault="00000000">
      <w:pPr>
        <w:pStyle w:val="spanpaddedlineParagraph"/>
        <w:spacing w:line="400" w:lineRule="atLeast"/>
      </w:pPr>
      <w:r>
        <w:rPr>
          <w:rStyle w:val="spancompanyname"/>
        </w:rPr>
        <w:t>Neustar, Inc.</w:t>
      </w:r>
      <w:r>
        <w:rPr>
          <w:rStyle w:val="span"/>
        </w:rPr>
        <w:t xml:space="preserve"> – Bengaluru, Karnataka</w:t>
      </w:r>
    </w:p>
    <w:p w14:paraId="2B1E57F4" w14:textId="77777777" w:rsidR="00BD6DF2" w:rsidRDefault="00000000">
      <w:pPr>
        <w:pStyle w:val="divdocumentulli"/>
        <w:numPr>
          <w:ilvl w:val="0"/>
          <w:numId w:val="3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Delivered Users' Guide, Installation Guide, Platform Preparation Guide, REST APIs Guide, Web Service APIs Guide, and other required deliverables, as per the project scope.</w:t>
      </w:r>
    </w:p>
    <w:p w14:paraId="4620E32A" w14:textId="77777777" w:rsidR="00BD6DF2" w:rsidRDefault="00000000">
      <w:pPr>
        <w:pStyle w:val="divdocumentulli"/>
        <w:numPr>
          <w:ilvl w:val="0"/>
          <w:numId w:val="3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Created comprehensive API docs that improved developer onboarding and reduced dependency on engineering support.</w:t>
      </w:r>
    </w:p>
    <w:p w14:paraId="76B78C95" w14:textId="77777777" w:rsidR="00BD6DF2" w:rsidRDefault="00000000">
      <w:pPr>
        <w:pStyle w:val="divdocumentulli"/>
        <w:numPr>
          <w:ilvl w:val="0"/>
          <w:numId w:val="3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Analyzed features enhancement through practical testing, enabling precise updates to user guides, API docs, and KBAs.</w:t>
      </w:r>
    </w:p>
    <w:p w14:paraId="7A993785" w14:textId="77777777" w:rsidR="00BD6DF2" w:rsidRDefault="00000000">
      <w:pPr>
        <w:pStyle w:val="divdocumentulli"/>
        <w:numPr>
          <w:ilvl w:val="0"/>
          <w:numId w:val="3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Created and managed documentation schedules, including review drop dates, to ensure timely and technically accurate content delivery.</w:t>
      </w:r>
    </w:p>
    <w:p w14:paraId="62F3F235" w14:textId="77777777" w:rsidR="00BD6DF2" w:rsidRDefault="00000000">
      <w:pPr>
        <w:pStyle w:val="divdocumentulli"/>
        <w:numPr>
          <w:ilvl w:val="0"/>
          <w:numId w:val="3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Using GitLab as a content repository.</w:t>
      </w:r>
    </w:p>
    <w:p w14:paraId="439FD610" w14:textId="77777777" w:rsidR="00BD6DF2" w:rsidRDefault="00000000">
      <w:pPr>
        <w:pStyle w:val="divdocumentulli"/>
        <w:numPr>
          <w:ilvl w:val="0"/>
          <w:numId w:val="3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Created context-sensitive help links using WebWorks ePublisher Express to deliver precise, page-level assistance within the product UI.</w:t>
      </w:r>
    </w:p>
    <w:p w14:paraId="65E3F27C" w14:textId="77777777" w:rsidR="00BD6DF2" w:rsidRDefault="00000000">
      <w:pPr>
        <w:pStyle w:val="divdocumentulli"/>
        <w:numPr>
          <w:ilvl w:val="0"/>
          <w:numId w:val="3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Coordinated documentation deployment via Kafka, maintaining version accuracy, and alignment with release milestones.</w:t>
      </w:r>
    </w:p>
    <w:p w14:paraId="74DA749B" w14:textId="77777777" w:rsidR="00BD6DF2" w:rsidRDefault="00000000">
      <w:pPr>
        <w:pStyle w:val="divdocumentulli"/>
        <w:numPr>
          <w:ilvl w:val="0"/>
          <w:numId w:val="3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Used Linux commands to check the auto-installation of products.</w:t>
      </w:r>
    </w:p>
    <w:p w14:paraId="7BB85E48" w14:textId="77777777" w:rsidR="00BD6DF2" w:rsidRDefault="00000000">
      <w:pPr>
        <w:pStyle w:val="divdocumentulli"/>
        <w:numPr>
          <w:ilvl w:val="0"/>
          <w:numId w:val="3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Worked on adhoc activities including customer escalation and hotfixes.</w:t>
      </w:r>
    </w:p>
    <w:p w14:paraId="6B05F9A6" w14:textId="77777777" w:rsidR="00BD6DF2" w:rsidRDefault="00000000">
      <w:pPr>
        <w:pStyle w:val="divdocumentulli"/>
        <w:numPr>
          <w:ilvl w:val="0"/>
          <w:numId w:val="3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Designed clear, high-quality technical graphics and workflows using Microsoft Visio and Snagit to support complex product documentation.</w:t>
      </w:r>
    </w:p>
    <w:p w14:paraId="5F473B21" w14:textId="77777777" w:rsidR="00BD6DF2" w:rsidRDefault="00000000">
      <w:pPr>
        <w:pStyle w:val="divdocumentsinglecolumn"/>
        <w:spacing w:before="360" w:line="400" w:lineRule="atLeast"/>
      </w:pPr>
      <w:r>
        <w:rPr>
          <w:rStyle w:val="spanjobtitle"/>
        </w:rPr>
        <w:lastRenderedPageBreak/>
        <w:t>Information Developer (Permanent Role)</w:t>
      </w:r>
      <w:r>
        <w:rPr>
          <w:rStyle w:val="span"/>
        </w:rPr>
        <w:t>, 10/2019 - 09/2021</w:t>
      </w:r>
      <w:r>
        <w:rPr>
          <w:rStyle w:val="spanpaddedline"/>
        </w:rPr>
        <w:t xml:space="preserve"> </w:t>
      </w:r>
    </w:p>
    <w:p w14:paraId="4AB45B7F" w14:textId="77777777" w:rsidR="00BD6DF2" w:rsidRDefault="00000000">
      <w:pPr>
        <w:pStyle w:val="spanpaddedlineParagraph"/>
        <w:spacing w:line="400" w:lineRule="atLeast"/>
      </w:pPr>
      <w:r>
        <w:rPr>
          <w:rStyle w:val="spancompanyname"/>
        </w:rPr>
        <w:t>McAfee Software India Private Limited</w:t>
      </w:r>
      <w:r>
        <w:rPr>
          <w:rStyle w:val="span"/>
        </w:rPr>
        <w:t xml:space="preserve"> – Bengaluru, Karnataka</w:t>
      </w:r>
    </w:p>
    <w:p w14:paraId="0426F04E" w14:textId="77777777" w:rsidR="00BD6DF2" w:rsidRDefault="00BD6DF2">
      <w:pPr>
        <w:pStyle w:val="p"/>
        <w:spacing w:line="400" w:lineRule="atLeast"/>
        <w:rPr>
          <w:rStyle w:val="span"/>
        </w:rPr>
      </w:pPr>
    </w:p>
    <w:p w14:paraId="64DD99A7" w14:textId="77777777" w:rsidR="00BD6DF2" w:rsidRDefault="00000000">
      <w:pPr>
        <w:pStyle w:val="divdocumentulli"/>
        <w:numPr>
          <w:ilvl w:val="0"/>
          <w:numId w:val="4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Authored comprehensive documentation sets, including Product Guides, Installation Guides, Interface Reference Guides, Migration Guides, WebHelp content, Quickstart Guides, and Release Notes.</w:t>
      </w:r>
    </w:p>
    <w:p w14:paraId="245C9A26" w14:textId="77777777" w:rsidR="00BD6DF2" w:rsidRDefault="00000000">
      <w:pPr>
        <w:pStyle w:val="divdocumentulli"/>
        <w:numPr>
          <w:ilvl w:val="0"/>
          <w:numId w:val="4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Tested product features hands-on to validate technical accuracy and ensure documentation reflects real-world workflows and behaviors.</w:t>
      </w:r>
    </w:p>
    <w:p w14:paraId="0F926EA9" w14:textId="77777777" w:rsidR="00BD6DF2" w:rsidRDefault="00000000">
      <w:pPr>
        <w:pStyle w:val="divdocumentulli"/>
        <w:numPr>
          <w:ilvl w:val="0"/>
          <w:numId w:val="4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Led a documentation project focused on goal-oriented, task-based writing to improve user outcomes and content usability.</w:t>
      </w:r>
    </w:p>
    <w:p w14:paraId="7FAC0E7A" w14:textId="77777777" w:rsidR="00BD6DF2" w:rsidRDefault="00000000">
      <w:pPr>
        <w:pStyle w:val="divdocumentulli"/>
        <w:numPr>
          <w:ilvl w:val="0"/>
          <w:numId w:val="4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Collaborated with developers to fulfill API documentation requests, delivering clear reference material, and integration guidance.</w:t>
      </w:r>
    </w:p>
    <w:p w14:paraId="06B44A4C" w14:textId="77777777" w:rsidR="00BD6DF2" w:rsidRDefault="00000000">
      <w:pPr>
        <w:pStyle w:val="divdocumentulli"/>
        <w:numPr>
          <w:ilvl w:val="0"/>
          <w:numId w:val="4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Created user assistance content in strict adherence to McAfee style guidelines, ensuring consistency and brand alignment across documentation.</w:t>
      </w:r>
    </w:p>
    <w:p w14:paraId="4D92EF58" w14:textId="77777777" w:rsidR="00BD6DF2" w:rsidRDefault="00000000">
      <w:pPr>
        <w:pStyle w:val="divdocumentulli"/>
        <w:numPr>
          <w:ilvl w:val="0"/>
          <w:numId w:val="4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Communicated with customer representatives to gather feedback, address documentation gaps, and ensure accurate distribution of final content.</w:t>
      </w:r>
    </w:p>
    <w:p w14:paraId="18F4E37B" w14:textId="77777777" w:rsidR="00BD6DF2" w:rsidRDefault="00000000">
      <w:pPr>
        <w:pStyle w:val="divdocumentsinglecolumn"/>
        <w:spacing w:before="360" w:line="400" w:lineRule="atLeast"/>
      </w:pPr>
      <w:r>
        <w:rPr>
          <w:rStyle w:val="spanjobtitle"/>
        </w:rPr>
        <w:t>Technical Writer (Contract Role)</w:t>
      </w:r>
      <w:r>
        <w:rPr>
          <w:rStyle w:val="span"/>
        </w:rPr>
        <w:t>, 05/2019 - 09/2019</w:t>
      </w:r>
      <w:r>
        <w:rPr>
          <w:rStyle w:val="spanpaddedline"/>
        </w:rPr>
        <w:t xml:space="preserve"> </w:t>
      </w:r>
    </w:p>
    <w:p w14:paraId="05C7975D" w14:textId="77777777" w:rsidR="00BD6DF2" w:rsidRDefault="00000000">
      <w:pPr>
        <w:pStyle w:val="spanpaddedlineParagraph"/>
        <w:spacing w:line="400" w:lineRule="atLeast"/>
      </w:pPr>
      <w:r>
        <w:rPr>
          <w:rStyle w:val="spancompanyname"/>
        </w:rPr>
        <w:t>Zapr Media Labs</w:t>
      </w:r>
      <w:r>
        <w:rPr>
          <w:rStyle w:val="span"/>
        </w:rPr>
        <w:t xml:space="preserve"> – Bengaluru, Karnataka</w:t>
      </w:r>
    </w:p>
    <w:p w14:paraId="55068EAB" w14:textId="77777777" w:rsidR="00BD6DF2" w:rsidRDefault="00000000">
      <w:pPr>
        <w:pStyle w:val="divdocumentulli"/>
        <w:numPr>
          <w:ilvl w:val="0"/>
          <w:numId w:val="5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Wrote and published technical blogs aligned with product strategy, improving developer engagement, and brand visibility.</w:t>
      </w:r>
    </w:p>
    <w:p w14:paraId="779C25B0" w14:textId="77777777" w:rsidR="00BD6DF2" w:rsidRDefault="00000000">
      <w:pPr>
        <w:pStyle w:val="divdocumentulli"/>
        <w:numPr>
          <w:ilvl w:val="0"/>
          <w:numId w:val="5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End-to-end documentation for the product 'Dekho.'</w:t>
      </w:r>
    </w:p>
    <w:p w14:paraId="3C5EBC89" w14:textId="77777777" w:rsidR="00BD6DF2" w:rsidRDefault="00000000">
      <w:pPr>
        <w:pStyle w:val="divdocumentulli"/>
        <w:numPr>
          <w:ilvl w:val="0"/>
          <w:numId w:val="5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Created API documents for DevOps professionals.</w:t>
      </w:r>
    </w:p>
    <w:p w14:paraId="1973A751" w14:textId="77777777" w:rsidR="00BD6DF2" w:rsidRDefault="00000000">
      <w:pPr>
        <w:pStyle w:val="divdocumentulli"/>
        <w:numPr>
          <w:ilvl w:val="0"/>
          <w:numId w:val="5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Conducted various brainstorming sessions to resolve bugs and enhance the UI of the 'Dekho' product.</w:t>
      </w:r>
    </w:p>
    <w:p w14:paraId="04E69636" w14:textId="77777777" w:rsidR="00BD6DF2" w:rsidRDefault="00000000">
      <w:pPr>
        <w:pStyle w:val="divdocumentulli"/>
        <w:numPr>
          <w:ilvl w:val="0"/>
          <w:numId w:val="5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Managed end-to-end video editing for content featured on Zapr's official website, maintaining brand standards, and visual consistency.</w:t>
      </w:r>
    </w:p>
    <w:p w14:paraId="1D1D498C" w14:textId="77777777" w:rsidR="00BD6DF2" w:rsidRDefault="00000000">
      <w:pPr>
        <w:pStyle w:val="divdocumentsinglecolumn"/>
        <w:spacing w:before="360" w:line="400" w:lineRule="atLeast"/>
      </w:pPr>
      <w:r>
        <w:rPr>
          <w:rStyle w:val="spanjobtitle"/>
        </w:rPr>
        <w:t>Project Manager, Assistant Editor, &amp; Senior Writer (Permanent Role)</w:t>
      </w:r>
      <w:r>
        <w:rPr>
          <w:rStyle w:val="span"/>
        </w:rPr>
        <w:t>, 08/2016 - 05/2019</w:t>
      </w:r>
      <w:r>
        <w:rPr>
          <w:rStyle w:val="spanpaddedline"/>
        </w:rPr>
        <w:t xml:space="preserve"> </w:t>
      </w:r>
    </w:p>
    <w:p w14:paraId="079B2E9E" w14:textId="77777777" w:rsidR="00BD6DF2" w:rsidRDefault="00000000">
      <w:pPr>
        <w:pStyle w:val="spanpaddedlineParagraph"/>
        <w:spacing w:line="400" w:lineRule="atLeast"/>
      </w:pPr>
      <w:r>
        <w:rPr>
          <w:rStyle w:val="spancompanyname"/>
        </w:rPr>
        <w:t>Silicon India</w:t>
      </w:r>
      <w:r>
        <w:rPr>
          <w:rStyle w:val="span"/>
        </w:rPr>
        <w:t xml:space="preserve"> – Bengaluru, Karnataka</w:t>
      </w:r>
    </w:p>
    <w:p w14:paraId="6758240F" w14:textId="77777777" w:rsidR="00BD6DF2" w:rsidRDefault="00000000">
      <w:pPr>
        <w:pStyle w:val="divdocumentulli"/>
        <w:numPr>
          <w:ilvl w:val="0"/>
          <w:numId w:val="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Prepared research-based articles on various cutting-edge technologies.</w:t>
      </w:r>
    </w:p>
    <w:p w14:paraId="3B6C4A49" w14:textId="77777777" w:rsidR="00BD6DF2" w:rsidRDefault="00000000">
      <w:pPr>
        <w:pStyle w:val="divdocumentulli"/>
        <w:numPr>
          <w:ilvl w:val="0"/>
          <w:numId w:val="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Interviewed personnel and read journals to learn about the respective subject before writing.</w:t>
      </w:r>
    </w:p>
    <w:p w14:paraId="446AAF81" w14:textId="77777777" w:rsidR="00BD6DF2" w:rsidRDefault="00000000">
      <w:pPr>
        <w:pStyle w:val="divdocumentulli"/>
        <w:numPr>
          <w:ilvl w:val="0"/>
          <w:numId w:val="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Reviewed drafts for grammar, spelling, punctuation, syntax, accuracy, and compliance with quality standards.</w:t>
      </w:r>
    </w:p>
    <w:p w14:paraId="4BDBD1A9" w14:textId="77777777" w:rsidR="00BD6DF2" w:rsidRDefault="00000000">
      <w:pPr>
        <w:pStyle w:val="divdocumentulli"/>
        <w:numPr>
          <w:ilvl w:val="0"/>
          <w:numId w:val="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Provided concise and constructive editorial feedback to writers.</w:t>
      </w:r>
    </w:p>
    <w:p w14:paraId="4B072C84" w14:textId="77777777" w:rsidR="00BD6DF2" w:rsidRDefault="00000000">
      <w:pPr>
        <w:pStyle w:val="divdocumentulli"/>
        <w:numPr>
          <w:ilvl w:val="0"/>
          <w:numId w:val="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Managed the entire publication process.</w:t>
      </w:r>
    </w:p>
    <w:p w14:paraId="6D43A1E9" w14:textId="77777777" w:rsidR="00BD6DF2" w:rsidRDefault="00000000">
      <w:pPr>
        <w:pStyle w:val="divdocumentulli"/>
        <w:numPr>
          <w:ilvl w:val="0"/>
          <w:numId w:val="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Worked with cross-functional teams to enhance the publication quality.</w:t>
      </w:r>
    </w:p>
    <w:p w14:paraId="56A75F4E" w14:textId="77777777" w:rsidR="00BD6DF2" w:rsidRDefault="00000000">
      <w:pPr>
        <w:pStyle w:val="divdocumentsinglecolumn"/>
        <w:spacing w:before="360" w:line="400" w:lineRule="atLeast"/>
      </w:pPr>
      <w:r>
        <w:rPr>
          <w:rStyle w:val="spanjobtitle"/>
        </w:rPr>
        <w:lastRenderedPageBreak/>
        <w:t>Quality Analyst</w:t>
      </w:r>
      <w:r>
        <w:rPr>
          <w:rStyle w:val="span"/>
        </w:rPr>
        <w:t>, 08/2015 - 06/2016</w:t>
      </w:r>
      <w:r>
        <w:rPr>
          <w:rStyle w:val="spanpaddedline"/>
        </w:rPr>
        <w:t xml:space="preserve"> </w:t>
      </w:r>
    </w:p>
    <w:p w14:paraId="6E001052" w14:textId="77777777" w:rsidR="00BD6DF2" w:rsidRDefault="00000000">
      <w:pPr>
        <w:pStyle w:val="spanpaddedlineParagraph"/>
        <w:spacing w:line="400" w:lineRule="atLeast"/>
      </w:pPr>
      <w:r>
        <w:rPr>
          <w:rStyle w:val="spancompanyname"/>
        </w:rPr>
        <w:t>Trigo India Pvt. Ltd</w:t>
      </w:r>
      <w:r>
        <w:rPr>
          <w:rStyle w:val="span"/>
        </w:rPr>
        <w:t xml:space="preserve"> – Rudrapur, Uttrakhand</w:t>
      </w:r>
    </w:p>
    <w:p w14:paraId="137F0397" w14:textId="77777777" w:rsidR="00BD6DF2" w:rsidRDefault="00000000">
      <w:pPr>
        <w:pStyle w:val="divdocumentulli"/>
        <w:numPr>
          <w:ilvl w:val="0"/>
          <w:numId w:val="7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Ensuring quality of products before they are sent for assembly.</w:t>
      </w:r>
    </w:p>
    <w:p w14:paraId="0AB97D9E" w14:textId="77777777" w:rsidR="00BD6DF2" w:rsidRDefault="00000000">
      <w:pPr>
        <w:pStyle w:val="divdocumentulli"/>
        <w:numPr>
          <w:ilvl w:val="0"/>
          <w:numId w:val="7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Kaizen</w:t>
      </w:r>
    </w:p>
    <w:p w14:paraId="0914CE00" w14:textId="77777777" w:rsidR="00BD6DF2" w:rsidRDefault="00000000">
      <w:pPr>
        <w:pStyle w:val="divdocumentulli"/>
        <w:numPr>
          <w:ilvl w:val="0"/>
          <w:numId w:val="7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Compiled and distributed weekly feedback to team leaders and managers to improve service time and quality while increasing productivity.</w:t>
      </w:r>
    </w:p>
    <w:p w14:paraId="7E2F80EE" w14:textId="77777777" w:rsidR="00BD6DF2" w:rsidRDefault="00000000">
      <w:pPr>
        <w:pStyle w:val="divdocumentulli"/>
        <w:numPr>
          <w:ilvl w:val="0"/>
          <w:numId w:val="7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Developed monthly, end-of-quarter, and other statistical reports, including analysis for the leadership team and quality improvement program.</w:t>
      </w:r>
    </w:p>
    <w:p w14:paraId="7F722DBB" w14:textId="77777777" w:rsidR="00BD6DF2" w:rsidRDefault="00000000">
      <w:pPr>
        <w:pStyle w:val="divdocumentdivheading"/>
        <w:tabs>
          <w:tab w:val="left" w:pos="4683"/>
          <w:tab w:val="left" w:pos="1042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Skills   </w:t>
      </w:r>
      <w:r>
        <w:rPr>
          <w:strike/>
          <w:color w:val="34383C"/>
          <w:sz w:val="30"/>
        </w:rPr>
        <w:tab/>
      </w:r>
    </w:p>
    <w:tbl>
      <w:tblPr>
        <w:tblStyle w:val="documentinfo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63"/>
        <w:gridCol w:w="300"/>
        <w:gridCol w:w="5063"/>
      </w:tblGrid>
      <w:tr w:rsidR="00BD6DF2" w14:paraId="41F41903" w14:textId="77777777">
        <w:trPr>
          <w:tblCellSpacing w:w="0" w:type="dxa"/>
        </w:trPr>
        <w:tc>
          <w:tcPr>
            <w:tcW w:w="506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516820" w14:textId="77777777" w:rsidR="00BD6DF2" w:rsidRDefault="00000000">
            <w:pPr>
              <w:pStyle w:val="divdocumentskliSeculli"/>
              <w:numPr>
                <w:ilvl w:val="0"/>
                <w:numId w:val="8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API Documentation</w:t>
            </w:r>
          </w:p>
          <w:p w14:paraId="001483F2" w14:textId="77777777" w:rsidR="00BD6DF2" w:rsidRDefault="00BD6DF2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16991B" w14:textId="77777777" w:rsidR="00BD6DF2" w:rsidRDefault="00BD6DF2"/>
        </w:tc>
        <w:tc>
          <w:tcPr>
            <w:tcW w:w="506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FC7182" w14:textId="77777777" w:rsidR="00BD6DF2" w:rsidRDefault="00000000">
            <w:pPr>
              <w:pStyle w:val="divdocumentskliSeculli"/>
              <w:numPr>
                <w:ilvl w:val="0"/>
                <w:numId w:val="9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DITA authoring</w:t>
            </w:r>
          </w:p>
          <w:p w14:paraId="769B6163" w14:textId="77777777" w:rsidR="00BD6DF2" w:rsidRDefault="00BD6DF2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</w:tr>
      <w:tr w:rsidR="00BD6DF2" w14:paraId="6E4BA665" w14:textId="77777777">
        <w:trPr>
          <w:tblCellSpacing w:w="0" w:type="dxa"/>
        </w:trPr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C706048" w14:textId="77777777" w:rsidR="00BD6DF2" w:rsidRDefault="00000000">
            <w:pPr>
              <w:pStyle w:val="divdocumentskliSeculli"/>
              <w:numPr>
                <w:ilvl w:val="0"/>
                <w:numId w:val="10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Competent in both UK and US English</w:t>
            </w:r>
          </w:p>
          <w:p w14:paraId="0E2A7BFB" w14:textId="77777777" w:rsidR="00BD6DF2" w:rsidRDefault="00BD6DF2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0EE30D26" w14:textId="77777777" w:rsidR="00BD6DF2" w:rsidRDefault="00BD6DF2"/>
        </w:tc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77C30CA" w14:textId="77777777" w:rsidR="00BD6DF2" w:rsidRDefault="00000000">
            <w:pPr>
              <w:pStyle w:val="divdocumentskliSeculli"/>
              <w:numPr>
                <w:ilvl w:val="0"/>
                <w:numId w:val="11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Content-driven writing</w:t>
            </w:r>
          </w:p>
          <w:p w14:paraId="326881E3" w14:textId="77777777" w:rsidR="00BD6DF2" w:rsidRDefault="00BD6DF2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</w:tr>
      <w:tr w:rsidR="00BD6DF2" w14:paraId="53F11F23" w14:textId="77777777">
        <w:trPr>
          <w:tblCellSpacing w:w="0" w:type="dxa"/>
        </w:trPr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73B7516" w14:textId="77777777" w:rsidR="00BD6DF2" w:rsidRDefault="00000000">
            <w:pPr>
              <w:pStyle w:val="divdocumentskliSeculli"/>
              <w:numPr>
                <w:ilvl w:val="0"/>
                <w:numId w:val="12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Editing</w:t>
            </w:r>
          </w:p>
          <w:p w14:paraId="6F07CBB2" w14:textId="77777777" w:rsidR="00BD6DF2" w:rsidRDefault="00BD6DF2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191E4B6D" w14:textId="77777777" w:rsidR="00BD6DF2" w:rsidRDefault="00BD6DF2"/>
        </w:tc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A404D52" w14:textId="77777777" w:rsidR="00BD6DF2" w:rsidRDefault="00000000">
            <w:pPr>
              <w:pStyle w:val="divdocumentskliSeculli"/>
              <w:numPr>
                <w:ilvl w:val="0"/>
                <w:numId w:val="13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Strategic planning</w:t>
            </w:r>
          </w:p>
          <w:p w14:paraId="4FE30985" w14:textId="77777777" w:rsidR="00BD6DF2" w:rsidRDefault="00BD6DF2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</w:tr>
      <w:tr w:rsidR="00BD6DF2" w14:paraId="5249F639" w14:textId="77777777">
        <w:trPr>
          <w:tblCellSpacing w:w="0" w:type="dxa"/>
        </w:trPr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4446A2A" w14:textId="77777777" w:rsidR="00BD6DF2" w:rsidRDefault="00000000">
            <w:pPr>
              <w:pStyle w:val="divdocumentskliSeculli"/>
              <w:numPr>
                <w:ilvl w:val="0"/>
                <w:numId w:val="14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Instruction writing</w:t>
            </w:r>
          </w:p>
          <w:p w14:paraId="2FA9AF0A" w14:textId="77777777" w:rsidR="00BD6DF2" w:rsidRDefault="00BD6DF2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1BACEE0C" w14:textId="77777777" w:rsidR="00BD6DF2" w:rsidRDefault="00BD6DF2"/>
        </w:tc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54350CEA" w14:textId="77777777" w:rsidR="00BD6DF2" w:rsidRDefault="00000000">
            <w:pPr>
              <w:pStyle w:val="divdocumentskliSeculli"/>
              <w:numPr>
                <w:ilvl w:val="0"/>
                <w:numId w:val="15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Streamlined publishing processes</w:t>
            </w:r>
          </w:p>
          <w:p w14:paraId="123D3C96" w14:textId="77777777" w:rsidR="00BD6DF2" w:rsidRDefault="00BD6DF2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</w:tr>
      <w:tr w:rsidR="00BD6DF2" w14:paraId="473CB9F2" w14:textId="77777777">
        <w:trPr>
          <w:tblCellSpacing w:w="0" w:type="dxa"/>
        </w:trPr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7A77B73B" w14:textId="77777777" w:rsidR="00BD6DF2" w:rsidRDefault="00000000">
            <w:pPr>
              <w:pStyle w:val="divdocumentskliSeculli"/>
              <w:numPr>
                <w:ilvl w:val="0"/>
                <w:numId w:val="16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DDLC</w:t>
            </w:r>
          </w:p>
          <w:p w14:paraId="5DBD3A0F" w14:textId="77777777" w:rsidR="00BD6DF2" w:rsidRDefault="00BD6DF2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F693361" w14:textId="77777777" w:rsidR="00BD6DF2" w:rsidRDefault="00BD6DF2"/>
        </w:tc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1E4F996" w14:textId="77777777" w:rsidR="00BD6DF2" w:rsidRDefault="00000000">
            <w:pPr>
              <w:pStyle w:val="divdocumentskliSeculli"/>
              <w:numPr>
                <w:ilvl w:val="0"/>
                <w:numId w:val="17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Experience with Agile frameworks</w:t>
            </w:r>
          </w:p>
          <w:p w14:paraId="0847D82C" w14:textId="77777777" w:rsidR="00BD6DF2" w:rsidRDefault="00BD6DF2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</w:tr>
      <w:tr w:rsidR="00BD6DF2" w14:paraId="0494AB28" w14:textId="77777777">
        <w:trPr>
          <w:tblCellSpacing w:w="0" w:type="dxa"/>
        </w:trPr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7FB647F6" w14:textId="77777777" w:rsidR="00BD6DF2" w:rsidRDefault="00000000">
            <w:pPr>
              <w:pStyle w:val="divdocumentskliSeculli"/>
              <w:numPr>
                <w:ilvl w:val="0"/>
                <w:numId w:val="18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HTML and XML proficiency</w:t>
            </w:r>
          </w:p>
          <w:p w14:paraId="0EF39A69" w14:textId="77777777" w:rsidR="00BD6DF2" w:rsidRDefault="00BD6DF2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2777328" w14:textId="77777777" w:rsidR="00BD6DF2" w:rsidRDefault="00BD6DF2"/>
        </w:tc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2B89842C" w14:textId="77777777" w:rsidR="00BD6DF2" w:rsidRDefault="00000000">
            <w:pPr>
              <w:pStyle w:val="divdocumentskliSeculli"/>
              <w:numPr>
                <w:ilvl w:val="0"/>
                <w:numId w:val="19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Proficient in Linux commands</w:t>
            </w:r>
          </w:p>
          <w:p w14:paraId="55A06021" w14:textId="77777777" w:rsidR="00BD6DF2" w:rsidRDefault="00BD6DF2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</w:tr>
      <w:tr w:rsidR="00BD6DF2" w14:paraId="055F64EB" w14:textId="77777777">
        <w:trPr>
          <w:gridAfter w:val="2"/>
          <w:wAfter w:w="720" w:type="dxa"/>
          <w:tblCellSpacing w:w="0" w:type="dxa"/>
        </w:trPr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5676D6DA" w14:textId="77777777" w:rsidR="00BD6DF2" w:rsidRDefault="00000000">
            <w:pPr>
              <w:pStyle w:val="divdocumentskliSeculli"/>
              <w:numPr>
                <w:ilvl w:val="0"/>
                <w:numId w:val="20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Market-specific translation</w:t>
            </w:r>
          </w:p>
          <w:p w14:paraId="281D4150" w14:textId="77777777" w:rsidR="00BD6DF2" w:rsidRDefault="00BD6DF2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</w:tr>
    </w:tbl>
    <w:p w14:paraId="37AF5075" w14:textId="77777777" w:rsidR="00BD6DF2" w:rsidRDefault="00000000">
      <w:pPr>
        <w:pStyle w:val="divdocumentdivheading"/>
        <w:tabs>
          <w:tab w:val="left" w:pos="4366"/>
          <w:tab w:val="left" w:pos="1042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Education   </w:t>
      </w:r>
      <w:r>
        <w:rPr>
          <w:strike/>
          <w:color w:val="34383C"/>
          <w:sz w:val="30"/>
        </w:rPr>
        <w:tab/>
      </w:r>
    </w:p>
    <w:p w14:paraId="5BAE5E1C" w14:textId="77777777" w:rsidR="00BD6DF2" w:rsidRDefault="00000000">
      <w:pPr>
        <w:pStyle w:val="divdocumentsinglecolumn"/>
        <w:spacing w:line="400" w:lineRule="atLeast"/>
      </w:pPr>
      <w:r>
        <w:rPr>
          <w:rStyle w:val="spandegree"/>
        </w:rPr>
        <w:t>Bachelor of Technology</w:t>
      </w:r>
      <w:r>
        <w:rPr>
          <w:rStyle w:val="span"/>
        </w:rPr>
        <w:t>: Mechanical Engineering, 06/2015</w:t>
      </w:r>
      <w:r>
        <w:rPr>
          <w:rStyle w:val="singlecolumnspanpaddedlinenth-child1"/>
        </w:rPr>
        <w:t xml:space="preserve"> </w:t>
      </w:r>
    </w:p>
    <w:p w14:paraId="4B5D4E8F" w14:textId="77777777" w:rsidR="00BD6DF2" w:rsidRDefault="00000000">
      <w:pPr>
        <w:pStyle w:val="spanpaddedlineParagraph"/>
        <w:spacing w:line="400" w:lineRule="atLeast"/>
      </w:pPr>
      <w:r>
        <w:rPr>
          <w:rStyle w:val="spancompanyname"/>
        </w:rPr>
        <w:t>Veltech Dr. RR &amp; Dr. SR Technical University</w:t>
      </w:r>
      <w:r>
        <w:rPr>
          <w:rStyle w:val="span"/>
        </w:rPr>
        <w:t xml:space="preserve"> - Chennai</w:t>
      </w:r>
      <w:r>
        <w:t xml:space="preserve"> </w:t>
      </w:r>
    </w:p>
    <w:p w14:paraId="559B9D7D" w14:textId="77777777" w:rsidR="00BD6DF2" w:rsidRDefault="00000000">
      <w:pPr>
        <w:spacing w:line="400" w:lineRule="atLeast"/>
        <w:textAlignment w:val="auto"/>
        <w:rPr>
          <w:rStyle w:val="span"/>
        </w:rPr>
      </w:pPr>
      <w:r>
        <w:rPr>
          <w:rStyle w:val="span"/>
        </w:rPr>
        <w:t>GPA: 8.03</w:t>
      </w:r>
    </w:p>
    <w:p w14:paraId="4DF5A092" w14:textId="77777777" w:rsidR="00BD6DF2" w:rsidRDefault="00000000">
      <w:pPr>
        <w:pStyle w:val="divdocumentsinglecolumn"/>
        <w:spacing w:before="360" w:line="400" w:lineRule="atLeast"/>
      </w:pPr>
      <w:r>
        <w:rPr>
          <w:rStyle w:val="spandegree"/>
        </w:rPr>
        <w:t>GED</w:t>
      </w:r>
      <w:r>
        <w:rPr>
          <w:rStyle w:val="span"/>
        </w:rPr>
        <w:t>: 05/2011</w:t>
      </w:r>
      <w:r>
        <w:rPr>
          <w:rStyle w:val="singlecolumnspanpaddedlinenth-child1"/>
        </w:rPr>
        <w:t xml:space="preserve"> </w:t>
      </w:r>
    </w:p>
    <w:p w14:paraId="631DEAE9" w14:textId="77777777" w:rsidR="00BD6DF2" w:rsidRDefault="00000000">
      <w:pPr>
        <w:pStyle w:val="spanpaddedlineParagraph"/>
        <w:spacing w:line="400" w:lineRule="atLeast"/>
      </w:pPr>
      <w:r>
        <w:rPr>
          <w:rStyle w:val="spancompanyname"/>
        </w:rPr>
        <w:t>Aniruddha Deva Jr Science College</w:t>
      </w:r>
      <w:r>
        <w:rPr>
          <w:rStyle w:val="span"/>
        </w:rPr>
        <w:t xml:space="preserve"> - Dibrugarh</w:t>
      </w:r>
      <w:r>
        <w:t xml:space="preserve"> </w:t>
      </w:r>
    </w:p>
    <w:p w14:paraId="0DC9DFBD" w14:textId="77777777" w:rsidR="00BD6DF2" w:rsidRDefault="00000000">
      <w:pPr>
        <w:spacing w:line="400" w:lineRule="atLeast"/>
        <w:textAlignment w:val="auto"/>
        <w:rPr>
          <w:rStyle w:val="span"/>
        </w:rPr>
      </w:pPr>
      <w:r>
        <w:rPr>
          <w:rStyle w:val="span"/>
        </w:rPr>
        <w:t>GPA: 73.2</w:t>
      </w:r>
    </w:p>
    <w:p w14:paraId="14990924" w14:textId="77777777" w:rsidR="00BD6DF2" w:rsidRDefault="00000000">
      <w:pPr>
        <w:pStyle w:val="divdocumentsinglecolumn"/>
        <w:spacing w:before="360" w:line="400" w:lineRule="atLeast"/>
      </w:pPr>
      <w:r>
        <w:rPr>
          <w:rStyle w:val="spandegree"/>
        </w:rPr>
        <w:t>High School Diploma</w:t>
      </w:r>
      <w:r>
        <w:rPr>
          <w:rStyle w:val="span"/>
        </w:rPr>
        <w:t>: 05/2009</w:t>
      </w:r>
      <w:r>
        <w:rPr>
          <w:rStyle w:val="singlecolumnspanpaddedlinenth-child1"/>
        </w:rPr>
        <w:t xml:space="preserve"> </w:t>
      </w:r>
    </w:p>
    <w:p w14:paraId="4E005563" w14:textId="77777777" w:rsidR="00BD6DF2" w:rsidRDefault="00000000">
      <w:pPr>
        <w:pStyle w:val="spanpaddedlineParagraph"/>
        <w:spacing w:line="400" w:lineRule="atLeast"/>
      </w:pPr>
      <w:r>
        <w:rPr>
          <w:rStyle w:val="spancompanyname"/>
        </w:rPr>
        <w:t>Niranjan Children Home</w:t>
      </w:r>
      <w:r>
        <w:rPr>
          <w:rStyle w:val="span"/>
        </w:rPr>
        <w:t xml:space="preserve"> - Dibrugarh</w:t>
      </w:r>
      <w:r>
        <w:t xml:space="preserve"> </w:t>
      </w:r>
    </w:p>
    <w:p w14:paraId="7DD8905A" w14:textId="77777777" w:rsidR="00BD6DF2" w:rsidRDefault="00000000">
      <w:pPr>
        <w:spacing w:line="400" w:lineRule="atLeast"/>
        <w:textAlignment w:val="auto"/>
        <w:rPr>
          <w:rStyle w:val="span"/>
        </w:rPr>
      </w:pPr>
      <w:r>
        <w:rPr>
          <w:rStyle w:val="span"/>
        </w:rPr>
        <w:t>GPA: 81.3</w:t>
      </w:r>
    </w:p>
    <w:p w14:paraId="7826C148" w14:textId="77777777" w:rsidR="00BD6DF2" w:rsidRDefault="00000000">
      <w:pPr>
        <w:pStyle w:val="divdocumentdivheading"/>
        <w:tabs>
          <w:tab w:val="left" w:pos="3985"/>
          <w:tab w:val="left" w:pos="1042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Personal Profile   </w:t>
      </w:r>
      <w:r>
        <w:rPr>
          <w:strike/>
          <w:color w:val="34383C"/>
          <w:sz w:val="30"/>
        </w:rPr>
        <w:tab/>
      </w:r>
    </w:p>
    <w:tbl>
      <w:tblPr>
        <w:tblStyle w:val="documentlangSeclngg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63"/>
        <w:gridCol w:w="300"/>
        <w:gridCol w:w="5063"/>
      </w:tblGrid>
      <w:tr w:rsidR="00BD6DF2" w14:paraId="72E8D3EF" w14:textId="77777777">
        <w:trPr>
          <w:tblCellSpacing w:w="0" w:type="dxa"/>
        </w:trPr>
        <w:tc>
          <w:tcPr>
            <w:tcW w:w="506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D1D947" w14:textId="77777777" w:rsidR="00BD6DF2" w:rsidRDefault="00000000">
            <w:pPr>
              <w:pStyle w:val="div"/>
              <w:spacing w:line="400" w:lineRule="atLeast"/>
              <w:rPr>
                <w:rStyle w:val="documentlangSecparagraph"/>
              </w:rPr>
            </w:pPr>
            <w:r>
              <w:rPr>
                <w:rStyle w:val="documentsectionlangSeclnggparatableparagraphnotnativeLangParafieldfieldFRFM"/>
              </w:rPr>
              <w:t>Languages Known: English, Hindi, and Assamese (Read and Write)</w:t>
            </w:r>
            <w:r>
              <w:rPr>
                <w:rStyle w:val="documentlangSecparagraph"/>
              </w:rPr>
              <w:t xml:space="preserve"> </w:t>
            </w:r>
          </w:p>
          <w:p w14:paraId="39871263" w14:textId="77777777" w:rsidR="000606DE" w:rsidRDefault="000606DE">
            <w:pPr>
              <w:pStyle w:val="div"/>
              <w:spacing w:line="400" w:lineRule="atLeast"/>
              <w:rPr>
                <w:rStyle w:val="documentlangSecparagraph"/>
              </w:rPr>
            </w:pPr>
          </w:p>
          <w:p w14:paraId="6A891E7B" w14:textId="77777777" w:rsidR="00BD6DF2" w:rsidRDefault="00BD6DF2">
            <w:pPr>
              <w:pStyle w:val="div"/>
              <w:spacing w:line="20" w:lineRule="exact"/>
              <w:rPr>
                <w:rStyle w:val="documentlangSecparagraph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633C8A" w14:textId="77777777" w:rsidR="00BD6DF2" w:rsidRDefault="00BD6DF2"/>
        </w:tc>
        <w:tc>
          <w:tcPr>
            <w:tcW w:w="506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163B2B" w14:textId="77777777" w:rsidR="00BD6DF2" w:rsidRDefault="00BD6DF2"/>
        </w:tc>
      </w:tr>
    </w:tbl>
    <w:p w14:paraId="69176691" w14:textId="0DD93709" w:rsidR="00BD6DF2" w:rsidRDefault="00000000" w:rsidP="000606DE">
      <w:pPr>
        <w:pStyle w:val="divdocumentdivheading"/>
        <w:tabs>
          <w:tab w:val="left" w:pos="4503"/>
          <w:tab w:val="left" w:pos="10420"/>
        </w:tabs>
        <w:spacing w:before="260" w:line="400" w:lineRule="atLeast"/>
        <w:rPr>
          <w:smallCaps/>
        </w:rPr>
      </w:pPr>
      <w:r>
        <w:rPr>
          <w:strike/>
          <w:color w:val="34383C"/>
          <w:sz w:val="30"/>
        </w:rPr>
        <w:lastRenderedPageBreak/>
        <w:tab/>
      </w:r>
      <w:r>
        <w:rPr>
          <w:rStyle w:val="divdocumentdivsectiontitle"/>
          <w:smallCaps/>
          <w:shd w:val="clear" w:color="auto" w:fill="FFFFFF"/>
        </w:rPr>
        <w:t xml:space="preserve">   Hobbies   </w:t>
      </w:r>
      <w:r>
        <w:rPr>
          <w:strike/>
          <w:color w:val="34383C"/>
          <w:sz w:val="30"/>
        </w:rPr>
        <w:tab/>
      </w:r>
    </w:p>
    <w:p w14:paraId="41C6B459" w14:textId="77777777" w:rsidR="00BD6DF2" w:rsidRDefault="00000000">
      <w:pPr>
        <w:pStyle w:val="divdocumentsinglecolumn"/>
        <w:spacing w:line="400" w:lineRule="atLeast"/>
      </w:pPr>
      <w:r>
        <w:t>Singing, Dancing, Reading, Cooking</w:t>
      </w:r>
    </w:p>
    <w:p w14:paraId="7F0194D8" w14:textId="77777777" w:rsidR="00BD6DF2" w:rsidRDefault="00000000">
      <w:pPr>
        <w:pStyle w:val="divdocumentdivheading"/>
        <w:tabs>
          <w:tab w:val="left" w:pos="3976"/>
          <w:tab w:val="left" w:pos="1042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Personal Details   </w:t>
      </w:r>
      <w:r>
        <w:rPr>
          <w:strike/>
          <w:color w:val="34383C"/>
          <w:sz w:val="30"/>
        </w:rPr>
        <w:tab/>
      </w:r>
    </w:p>
    <w:tbl>
      <w:tblPr>
        <w:tblStyle w:val="documentsectionpdet-secparagraphtwocolpara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420"/>
      </w:tblGrid>
      <w:tr w:rsidR="00BD6DF2" w14:paraId="0DA03976" w14:textId="77777777">
        <w:trPr>
          <w:tblCellSpacing w:w="0" w:type="dxa"/>
        </w:trPr>
        <w:tc>
          <w:tcPr>
            <w:tcW w:w="104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tbl>
            <w:tblPr>
              <w:tblW w:w="10420" w:type="dxa"/>
              <w:tblLook w:val="04A0" w:firstRow="1" w:lastRow="0" w:firstColumn="1" w:lastColumn="0" w:noHBand="0" w:noVBand="1"/>
            </w:tblPr>
            <w:tblGrid>
              <w:gridCol w:w="5210"/>
              <w:gridCol w:w="5210"/>
            </w:tblGrid>
            <w:tr w:rsidR="00BD6DF2" w14:paraId="5AED323B" w14:textId="77777777">
              <w:tc>
                <w:tcPr>
                  <w:tcW w:w="5210" w:type="dxa"/>
                  <w:tcMar>
                    <w:left w:w="0" w:type="dxa"/>
                  </w:tcMar>
                </w:tcPr>
                <w:p w14:paraId="7AB80C7D" w14:textId="77777777" w:rsidR="00BD6DF2" w:rsidRDefault="00000000">
                  <w:pPr>
                    <w:pStyle w:val="div"/>
                    <w:tabs>
                      <w:tab w:val="left" w:pos="0"/>
                    </w:tabs>
                    <w:spacing w:after="100" w:line="400" w:lineRule="atLeast"/>
                    <w:rPr>
                      <w:rStyle w:val="documentsectionpdet-secparagraphtwocolparasinglecolumn"/>
                    </w:rPr>
                  </w:pPr>
                  <w:r>
                    <w:rPr>
                      <w:rStyle w:val="span"/>
                      <w:b/>
                      <w:bCs/>
                    </w:rPr>
                    <w:t xml:space="preserve">Date of Birth: </w:t>
                  </w:r>
                  <w:r>
                    <w:rPr>
                      <w:rStyle w:val="span"/>
                    </w:rPr>
                    <w:t>27/09/1993</w:t>
                  </w:r>
                </w:p>
              </w:tc>
              <w:tc>
                <w:tcPr>
                  <w:tcW w:w="5210" w:type="dxa"/>
                  <w:tcMar>
                    <w:left w:w="0" w:type="dxa"/>
                  </w:tcMar>
                </w:tcPr>
                <w:p w14:paraId="01C41884" w14:textId="77777777" w:rsidR="00BD6DF2" w:rsidRDefault="00000000">
                  <w:pPr>
                    <w:pStyle w:val="div"/>
                    <w:tabs>
                      <w:tab w:val="left" w:pos="0"/>
                    </w:tabs>
                    <w:spacing w:after="100" w:line="400" w:lineRule="atLeast"/>
                    <w:rPr>
                      <w:rStyle w:val="documentsectionpdet-secparagraphtwocolparasinglecolumn"/>
                    </w:rPr>
                  </w:pPr>
                  <w:r>
                    <w:rPr>
                      <w:rStyle w:val="span"/>
                      <w:b/>
                      <w:bCs/>
                    </w:rPr>
                    <w:t xml:space="preserve">Marital Status: </w:t>
                  </w:r>
                  <w:r>
                    <w:rPr>
                      <w:rStyle w:val="span"/>
                    </w:rPr>
                    <w:t>Single</w:t>
                  </w:r>
                </w:p>
              </w:tc>
            </w:tr>
            <w:tr w:rsidR="00BD6DF2" w14:paraId="4754A1CD" w14:textId="77777777">
              <w:tc>
                <w:tcPr>
                  <w:tcW w:w="5210" w:type="dxa"/>
                  <w:tcMar>
                    <w:left w:w="0" w:type="dxa"/>
                  </w:tcMar>
                </w:tcPr>
                <w:p w14:paraId="58ACD6B4" w14:textId="77777777" w:rsidR="00BD6DF2" w:rsidRDefault="00000000">
                  <w:pPr>
                    <w:pStyle w:val="div"/>
                    <w:tabs>
                      <w:tab w:val="left" w:pos="0"/>
                    </w:tabs>
                    <w:spacing w:after="100" w:line="400" w:lineRule="atLeast"/>
                    <w:rPr>
                      <w:rStyle w:val="documentsectionpdet-secparagraphtwocolparasinglecolumn"/>
                    </w:rPr>
                  </w:pPr>
                  <w:r>
                    <w:rPr>
                      <w:rStyle w:val="span"/>
                      <w:b/>
                      <w:bCs/>
                    </w:rPr>
                    <w:t xml:space="preserve">Gender: </w:t>
                  </w:r>
                  <w:r>
                    <w:rPr>
                      <w:rStyle w:val="span"/>
                    </w:rPr>
                    <w:t>Male</w:t>
                  </w:r>
                </w:p>
              </w:tc>
              <w:tc>
                <w:tcPr>
                  <w:tcW w:w="5210" w:type="dxa"/>
                </w:tcPr>
                <w:p w14:paraId="79B59CFD" w14:textId="77777777" w:rsidR="00BD6DF2" w:rsidRDefault="00BD6DF2"/>
              </w:tc>
            </w:tr>
          </w:tbl>
          <w:p w14:paraId="14D0141C" w14:textId="77777777" w:rsidR="00BD6DF2" w:rsidRDefault="00BD6DF2"/>
        </w:tc>
      </w:tr>
    </w:tbl>
    <w:p w14:paraId="56C91BB0" w14:textId="77777777" w:rsidR="00BD6DF2" w:rsidRDefault="00000000">
      <w:pPr>
        <w:pStyle w:val="divdocumentdivheading"/>
        <w:tabs>
          <w:tab w:val="left" w:pos="4272"/>
          <w:tab w:val="left" w:pos="1042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Declaration   </w:t>
      </w:r>
      <w:r>
        <w:rPr>
          <w:strike/>
          <w:color w:val="34383C"/>
          <w:sz w:val="30"/>
        </w:rPr>
        <w:tab/>
      </w:r>
    </w:p>
    <w:p w14:paraId="7C381523" w14:textId="77777777" w:rsidR="00BD6DF2" w:rsidRDefault="00000000">
      <w:pPr>
        <w:pStyle w:val="divdocumentsinglecolumn"/>
        <w:spacing w:line="400" w:lineRule="atLeast"/>
      </w:pPr>
      <w:r>
        <w:t>I hereby declare that all the details furnished here are true and best of my knowledge. Place: Bengaluru Rohit Chowdhary</w:t>
      </w:r>
    </w:p>
    <w:p w14:paraId="0E8FD6A1" w14:textId="77777777" w:rsidR="00BD6DF2" w:rsidRDefault="00000000">
      <w:pPr>
        <w:pStyle w:val="divdocumentdivheading"/>
        <w:tabs>
          <w:tab w:val="left" w:pos="3985"/>
          <w:tab w:val="left" w:pos="1042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Personal Profile   </w:t>
      </w:r>
      <w:r>
        <w:rPr>
          <w:strike/>
          <w:color w:val="34383C"/>
          <w:sz w:val="30"/>
        </w:rPr>
        <w:tab/>
      </w:r>
    </w:p>
    <w:p w14:paraId="3F299C28" w14:textId="77777777" w:rsidR="00BD6DF2" w:rsidRDefault="00000000">
      <w:pPr>
        <w:pStyle w:val="divdocumentulli"/>
        <w:numPr>
          <w:ilvl w:val="0"/>
          <w:numId w:val="21"/>
        </w:numPr>
        <w:spacing w:line="400" w:lineRule="atLeast"/>
        <w:ind w:left="460" w:hanging="210"/>
      </w:pPr>
      <w:r>
        <w:t>Date of Birth: 27/09/1993</w:t>
      </w:r>
    </w:p>
    <w:p w14:paraId="3A5870D1" w14:textId="77777777" w:rsidR="00BD6DF2" w:rsidRDefault="00000000">
      <w:pPr>
        <w:pStyle w:val="divdocumentulli"/>
        <w:numPr>
          <w:ilvl w:val="0"/>
          <w:numId w:val="21"/>
        </w:numPr>
        <w:spacing w:line="400" w:lineRule="atLeast"/>
        <w:ind w:left="460" w:hanging="210"/>
      </w:pPr>
      <w:r>
        <w:t>Gender: Male</w:t>
      </w:r>
    </w:p>
    <w:p w14:paraId="6DECC3EF" w14:textId="77777777" w:rsidR="00BD6DF2" w:rsidRDefault="00000000">
      <w:pPr>
        <w:pStyle w:val="divdocumentulli"/>
        <w:numPr>
          <w:ilvl w:val="0"/>
          <w:numId w:val="21"/>
        </w:numPr>
        <w:spacing w:line="400" w:lineRule="atLeast"/>
        <w:ind w:left="460" w:hanging="210"/>
      </w:pPr>
      <w:r>
        <w:t>Father's Name: Bibhuti Chowdhary</w:t>
      </w:r>
    </w:p>
    <w:p w14:paraId="2F25A900" w14:textId="77777777" w:rsidR="00BD6DF2" w:rsidRDefault="00000000">
      <w:pPr>
        <w:pStyle w:val="divdocumentulli"/>
        <w:numPr>
          <w:ilvl w:val="0"/>
          <w:numId w:val="21"/>
        </w:numPr>
        <w:spacing w:line="400" w:lineRule="atLeast"/>
        <w:ind w:left="460" w:hanging="210"/>
      </w:pPr>
      <w:r>
        <w:t>Marital status: Single</w:t>
      </w:r>
    </w:p>
    <w:p w14:paraId="52D14488" w14:textId="77777777" w:rsidR="00BD6DF2" w:rsidRDefault="00000000">
      <w:pPr>
        <w:pStyle w:val="divdocumentulli"/>
        <w:numPr>
          <w:ilvl w:val="0"/>
          <w:numId w:val="21"/>
        </w:numPr>
        <w:spacing w:line="400" w:lineRule="atLeast"/>
        <w:ind w:left="460" w:hanging="210"/>
      </w:pPr>
      <w:r>
        <w:t>Permanent Address: Dibrugarh, Assam</w:t>
      </w:r>
    </w:p>
    <w:p w14:paraId="413F05F3" w14:textId="77777777" w:rsidR="00BD6DF2" w:rsidRDefault="00000000">
      <w:pPr>
        <w:spacing w:line="14" w:lineRule="exact"/>
      </w:pPr>
      <w:r>
        <w:rPr>
          <w:color w:val="FFFFFF"/>
          <w:sz w:val="2"/>
        </w:rPr>
        <w:t>#HRJ#f0c8d2a4-a378-42d9-8669-a36539e795b8#</w:t>
      </w:r>
    </w:p>
    <w:sectPr w:rsidR="00BD6DF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00" w:right="740" w:bottom="50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71C88" w14:textId="77777777" w:rsidR="001A49F5" w:rsidRDefault="001A49F5" w:rsidP="000606DE">
      <w:pPr>
        <w:spacing w:line="240" w:lineRule="auto"/>
      </w:pPr>
      <w:r>
        <w:separator/>
      </w:r>
    </w:p>
  </w:endnote>
  <w:endnote w:type="continuationSeparator" w:id="0">
    <w:p w14:paraId="77E46E46" w14:textId="77777777" w:rsidR="001A49F5" w:rsidRDefault="001A49F5" w:rsidP="000606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A640AD83-E928-C843-803E-7293F992CE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A447979-BBAB-4E45-9353-0F772631709A}"/>
    <w:embedBold r:id="rId3" w:fontKey="{901264DE-3B96-F749-A756-C8D4B34E324D}"/>
    <w:embedItalic r:id="rId4" w:fontKey="{252A779C-89D2-CD40-B7DF-E28EA941770A}"/>
    <w:embedBoldItalic r:id="rId5" w:fontKey="{5A21FE19-0B74-2442-8C13-EB27CAA414F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29DE9127-D285-8E46-B128-485607A5A02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CF67B69D-ADFE-F44A-B481-84357F4BA05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3B9DFC77-9B19-A546-943A-DA42486E0B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60339" w14:textId="77777777" w:rsidR="000606DE" w:rsidRDefault="000606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E923C" w14:textId="77777777" w:rsidR="000606DE" w:rsidRDefault="000606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2E864" w14:textId="77777777" w:rsidR="000606DE" w:rsidRDefault="000606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659FC" w14:textId="77777777" w:rsidR="001A49F5" w:rsidRDefault="001A49F5" w:rsidP="000606DE">
      <w:pPr>
        <w:spacing w:line="240" w:lineRule="auto"/>
      </w:pPr>
      <w:r>
        <w:separator/>
      </w:r>
    </w:p>
  </w:footnote>
  <w:footnote w:type="continuationSeparator" w:id="0">
    <w:p w14:paraId="3ED89F25" w14:textId="77777777" w:rsidR="001A49F5" w:rsidRDefault="001A49F5" w:rsidP="000606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B68E8" w14:textId="77777777" w:rsidR="000606DE" w:rsidRDefault="000606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CE449" w14:textId="77777777" w:rsidR="000606DE" w:rsidRDefault="000606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15F70" w14:textId="77777777" w:rsidR="000606DE" w:rsidRDefault="00060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1B4C99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EE64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C440E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4AE49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92F8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C3EE2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C203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2487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C495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B88E1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2878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9920D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4420F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2474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3246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96C7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A883B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7E22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EB2A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6A55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1A84D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62D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D045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B08D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C093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778C1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DEBA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86EF2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1A7B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838B3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26CC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8885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8B4A8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86DF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B2204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9EE8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927AF4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E2A8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07872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8AF5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5A414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3C7A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BFE68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8E57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2908F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11263C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8665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1CE30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7089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1B6A0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C29F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0018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B808A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9B08D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C7F498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1AC1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F789D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A82E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86F0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4C11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7DE38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76E67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CD29D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F38E56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B68F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C9CB7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1463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F2D8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8A10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630FF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C0A1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C40FF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2F3C82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7274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0ED9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0A459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E6AF9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46C5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B285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48AA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D41D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7004E9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0A5A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6E15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C296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5C69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9A40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9674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2BE47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C8C70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89341F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C865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63AF7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CA4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08BC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D224D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30CB3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A4CD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960A6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5AA250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CA90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186F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8DC74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B84B7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DE78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D83B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26E7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A841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AB101B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0ABF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122E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C6EA4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F252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01EAF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8039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802B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BB050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4FC224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6681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5224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0ED7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D4A1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E426C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1C2C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0277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D646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A50E72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5A35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0EFB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9888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3669D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3CBC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5C8A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1C258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981A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C09224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E7658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1261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FA6E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2098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7EC7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C0C3C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ACFB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3A47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35EADE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74E0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B6EDE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60F4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7A8A2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E453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CBC3D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10A2D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27E6D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70DE5D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B6FD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CB6DB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40CE7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6A9D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1EE25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9E73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3FE22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35215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hybridMultilevel"/>
    <w:tmpl w:val="00000013"/>
    <w:lvl w:ilvl="0" w:tplc="772A29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1827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8B867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7C8AC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8825D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BFE0A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DE6D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D08E7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4809E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hybridMultilevel"/>
    <w:tmpl w:val="00000014"/>
    <w:lvl w:ilvl="0" w:tplc="9DC8A1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E662D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ECE14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AC51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EADC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6C8A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0235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1E12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C0C76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hybridMultilevel"/>
    <w:tmpl w:val="00000015"/>
    <w:lvl w:ilvl="0" w:tplc="6E7028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0033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BCACB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C62CD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6AE50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08AC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EE71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0B8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C6A2D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21332348">
    <w:abstractNumId w:val="0"/>
  </w:num>
  <w:num w:numId="2" w16cid:durableId="841550969">
    <w:abstractNumId w:val="1"/>
  </w:num>
  <w:num w:numId="3" w16cid:durableId="1847016111">
    <w:abstractNumId w:val="2"/>
  </w:num>
  <w:num w:numId="4" w16cid:durableId="1457602402">
    <w:abstractNumId w:val="3"/>
  </w:num>
  <w:num w:numId="5" w16cid:durableId="1043363874">
    <w:abstractNumId w:val="4"/>
  </w:num>
  <w:num w:numId="6" w16cid:durableId="1094134991">
    <w:abstractNumId w:val="5"/>
  </w:num>
  <w:num w:numId="7" w16cid:durableId="2031029417">
    <w:abstractNumId w:val="6"/>
  </w:num>
  <w:num w:numId="8" w16cid:durableId="1384985568">
    <w:abstractNumId w:val="7"/>
  </w:num>
  <w:num w:numId="9" w16cid:durableId="176817177">
    <w:abstractNumId w:val="8"/>
  </w:num>
  <w:num w:numId="10" w16cid:durableId="1068721196">
    <w:abstractNumId w:val="9"/>
  </w:num>
  <w:num w:numId="11" w16cid:durableId="2138525131">
    <w:abstractNumId w:val="10"/>
  </w:num>
  <w:num w:numId="12" w16cid:durableId="1457992662">
    <w:abstractNumId w:val="11"/>
  </w:num>
  <w:num w:numId="13" w16cid:durableId="392893701">
    <w:abstractNumId w:val="12"/>
  </w:num>
  <w:num w:numId="14" w16cid:durableId="103619503">
    <w:abstractNumId w:val="13"/>
  </w:num>
  <w:num w:numId="15" w16cid:durableId="1778669320">
    <w:abstractNumId w:val="14"/>
  </w:num>
  <w:num w:numId="16" w16cid:durableId="1225334398">
    <w:abstractNumId w:val="15"/>
  </w:num>
  <w:num w:numId="17" w16cid:durableId="1273168588">
    <w:abstractNumId w:val="16"/>
  </w:num>
  <w:num w:numId="18" w16cid:durableId="1380324489">
    <w:abstractNumId w:val="17"/>
  </w:num>
  <w:num w:numId="19" w16cid:durableId="127825045">
    <w:abstractNumId w:val="18"/>
  </w:num>
  <w:num w:numId="20" w16cid:durableId="1717778396">
    <w:abstractNumId w:val="19"/>
  </w:num>
  <w:num w:numId="21" w16cid:durableId="11647791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embedTrueType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DF2"/>
    <w:rsid w:val="000606DE"/>
    <w:rsid w:val="00124A04"/>
    <w:rsid w:val="001A49F5"/>
    <w:rsid w:val="00542CAF"/>
    <w:rsid w:val="009749F1"/>
    <w:rsid w:val="00BD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AEC0E"/>
  <w15:docId w15:val="{FDB5C98B-C948-424F-B680-9F4A89763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34383C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profTitle">
    <w:name w:val="document_profTitle"/>
    <w:basedOn w:val="Normal"/>
    <w:pPr>
      <w:spacing w:line="320" w:lineRule="atLeast"/>
    </w:pPr>
    <w:rPr>
      <w:sz w:val="32"/>
      <w:szCs w:val="32"/>
    </w:rPr>
  </w:style>
  <w:style w:type="character" w:customStyle="1" w:styleId="documentprofTitleCharacter">
    <w:name w:val="document_profTitle Character"/>
    <w:basedOn w:val="DefaultParagraphFont"/>
    <w:rPr>
      <w:sz w:val="32"/>
      <w:szCs w:val="32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34383C"/>
      </w:pBdr>
      <w:spacing w:line="0" w:lineRule="atLeast"/>
    </w:pPr>
    <w:rPr>
      <w:color w:val="34383C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34383C"/>
      </w:pBdr>
      <w:spacing w:line="0" w:lineRule="atLeast"/>
    </w:pPr>
    <w:rPr>
      <w:color w:val="34383C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6"/>
      <w:szCs w:val="26"/>
    </w:rPr>
  </w:style>
  <w:style w:type="character" w:customStyle="1" w:styleId="documenttxt-bold">
    <w:name w:val="document_txt-bold"/>
    <w:basedOn w:val="DefaultParagraphFont"/>
    <w:rPr>
      <w:b/>
      <w:bCs/>
    </w:rPr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34383C"/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divdocumentulli">
    <w:name w:val="div_document_ul_li"/>
    <w:basedOn w:val="Normal"/>
  </w:style>
  <w:style w:type="character" w:customStyle="1" w:styleId="em">
    <w:name w:val="em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u">
    <w:name w:val="u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table" w:customStyle="1" w:styleId="documentlangSeclnggparatable">
    <w:name w:val="document_langSec_lnggparatable"/>
    <w:basedOn w:val="TableNormal"/>
    <w:tblPr/>
  </w:style>
  <w:style w:type="character" w:customStyle="1" w:styleId="documentsectionpdet-secparagraphtwocolparasinglecolumn">
    <w:name w:val="document_section_pdet-sec_paragraph_twocolpara_singlecolumn"/>
    <w:basedOn w:val="DefaultParagraphFont"/>
  </w:style>
  <w:style w:type="paragraph" w:customStyle="1" w:styleId="documentdetails-wrap">
    <w:name w:val="document_details-wrap"/>
    <w:basedOn w:val="Normal"/>
  </w:style>
  <w:style w:type="table" w:customStyle="1" w:styleId="documentsectionpdet-secparagraphtwocolpara">
    <w:name w:val="document_section_pdet-sec_paragraph_twocolpara"/>
    <w:basedOn w:val="TableNormal"/>
    <w:tblPr/>
  </w:style>
  <w:style w:type="paragraph" w:styleId="Header">
    <w:name w:val="header"/>
    <w:basedOn w:val="Normal"/>
    <w:link w:val="HeaderChar"/>
    <w:uiPriority w:val="99"/>
    <w:unhideWhenUsed/>
    <w:rsid w:val="000606D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6D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606D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6DE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606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ohit-chowdhary-648670113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rohitc315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help.sap.com/docs/ariba/88ea813a3d0f42878f90775648ed03ca/ae42087ad90a42929c7983565474386b.html?locale=en-US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1085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Rohit Chowdhary</dc:title>
  <cp:lastModifiedBy>Chowdhary, Rohit Kr</cp:lastModifiedBy>
  <cp:revision>3</cp:revision>
  <cp:lastPrinted>2025-11-20T14:10:00Z</cp:lastPrinted>
  <dcterms:created xsi:type="dcterms:W3CDTF">2025-11-20T14:10:00Z</dcterms:created>
  <dcterms:modified xsi:type="dcterms:W3CDTF">2025-11-20T14:11:00Z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f0c8d2a4-a378-42d9-8669-a36539e795b8</vt:lpwstr>
  </property>
  <property fmtid="{D5CDD505-2E9C-101B-9397-08002B2CF9AE}" pid="3" name="x1ye=0">
    <vt:lpwstr>jK0AAB+LCAAAAAAABAAUmsV2g1AURT8oA9yGuAfXGe4uAb6+tLN2raSBd+85e69AwayAkzgIwyREoyQK4zwnoDjFczDDMhjpyOAQSfIBWxZMHoRdM7+hEY6RFm1jT+3SGACc5mry9Kz2xj/9iNwjZocfTwG8CGIhaeGiupB2p2NvETO39LhvR/g+GXI95T4ajLXTLr7LyBcv7K1l8fHc42ryxpivt/rJ8WD6TNGnMddEmLBa479Sf7cxPj7D0pp</vt:lpwstr>
  </property>
  <property fmtid="{D5CDD505-2E9C-101B-9397-08002B2CF9AE}" pid="4" name="x1ye=1">
    <vt:lpwstr>q0HrVrN/Qb4rspVyneSlLH2YJ1a40G9S9g6Z3sPbVavgYpqhVx7LBQpehv1ttW9uB349Vhg5iL/cOpHdcXoqABk/LnyI0YVu2gQaKyAgxkIXp3AWi4jOlUlmcFFg8V3cigD3pIexa5r22atPRUDoNNELOkqzse9eMoP6G5qiruVbnQmM6DHxzbHO54BA67ITkkwRFuvVHw9zzCs0a2PXfSETvnd1Di5585PAhvRlIaA3JrTvvILMu4nRkgKKx82</vt:lpwstr>
  </property>
  <property fmtid="{D5CDD505-2E9C-101B-9397-08002B2CF9AE}" pid="5" name="x1ye=10">
    <vt:lpwstr>IoY4+Oj4o7FRDhLJeRRSOnrrUxf+jsXL0VUwh2QqWus0I+nItNaFAaZ7CFTky02ev3Xntk5RBXsjCXsX8XkYYFb9OSaGdtfz7NduMK7SujaruNmctYpnZc+fMLo+3OD66L75r7XZ3U6uBWa9e390DUsySzO9yVA7c+2ZiWPlzIb113J9xoow1EDqACoqgOssF1sMUtnnEKZ49PEpdfv90iVDH9qf/44FexVl8yNlPwcfydQFpKEMgJqYUteD1tc</vt:lpwstr>
  </property>
  <property fmtid="{D5CDD505-2E9C-101B-9397-08002B2CF9AE}" pid="6" name="x1ye=100">
    <vt:lpwstr>O+rmiuMZMwPAFSi3iW+WI/Teepzp45ve1e/DU9Baa/KDDSBqgIw8mFZPMMmPFbO6RfMy7sRfd/GpfAzNt/KNKS7C2B+KX+k9Bza9HtrC6ARxuC3KUExSvUypnZgI5FpoAtT/HlWN7xMmhv6jXPSPcKMp73k8ODEDIYammWZtPV+GJdOnKsGgAz8IDWI3dmIIt9vGj6m+/Z564KR8sTUd/EhCva9IEK26QRhC+rNWkCD05tVH2x5ng9TfFcPN+Bs</vt:lpwstr>
  </property>
  <property fmtid="{D5CDD505-2E9C-101B-9397-08002B2CF9AE}" pid="7" name="x1ye=101">
    <vt:lpwstr>QBdyDHTtLu/LsLAHaaVhqFCaV5AZpZhoL+SBQ4G2EOszvZb6Fb392ox510kpC8qb96IW06fXmuWFmSXYWSGN+iv0zSswuVVmBAeJXrcjcixwY4iQi99v7fW/xRdaMHwsR2h6/PaSHThb4/e4QR0gStVyVDy6st40tP4uie3naiXmBNOcDSla+zxsjr60lzUGw/ay8XOBATb/4EE2JbiVsUOCHI5y3kGmnsyL1Dp3hIkoLYj8IbPO8xdjOKXu+BD</vt:lpwstr>
  </property>
  <property fmtid="{D5CDD505-2E9C-101B-9397-08002B2CF9AE}" pid="8" name="x1ye=102">
    <vt:lpwstr>Xs1gJQwT8pj5181lh4y0vDnas4VIRCMWxC1NNuIZZCAkjAIWxVBUYvlECIOoTyg9/ESwTACYOrrwQhtnhjfqSs8RmPQmCA+7RzsCVkCBD41Q7ajCPD6+hnsOGWVAJwuDdiXiK5jjTAEmLL9oEb4bwsAKzQ+9pcCxpU7qeSMAs276ua/d+DJ2VckOTh9Kwns7eHzqykOyCfQm1CCL+mdFUPqenFehQtTksTfNbPz/nuTjztPQxAFKkjhObJG6Npo</vt:lpwstr>
  </property>
  <property fmtid="{D5CDD505-2E9C-101B-9397-08002B2CF9AE}" pid="9" name="x1ye=103">
    <vt:lpwstr>aI9OzgPiDzx1bpZAplndNbYr2tg8tMmLcEX4qcESi19m9tzxs6NifDEeFtO37SOzCbubJwep6Spa7LRvNzPa9B2TBqmm51wKxVzUfpuC3qw5t/FJr2lzgqxvJ0AfzvJOVdkFVu+ahjY/gCUQj7EqX0JRvPYYS5t+kE1TajNvM8P9cdNJQVIBsXm6SOpYip+UwQ8gIDV5Mn9PtA+wU0fwSpWP6bZXZiPpCQjCrPMm5Ihx4zDnHwHt5FVXtZdIR+2</vt:lpwstr>
  </property>
  <property fmtid="{D5CDD505-2E9C-101B-9397-08002B2CF9AE}" pid="10" name="x1ye=104">
    <vt:lpwstr>A21Wkkg2llheq3xV4t94v3ehIajpVXCacLzf5nP78rT3hHtgEnig2xTj2wzfOX1W/WjG7oN1lES0I6cv2dAHH9XJ7FlybKlMeyltN+wbM2sANYq/ZffBZsbq/LxDKU6cOhmAJ2NxU+/b+ZrLqa01PgTo736krD9ok8stDh65JWuOGBvQB0gY1o38T+dNCVgfi8FHuhD2gsEqLhIfuB+bk5fWHtR2sXgpC6pl3Hy+YB4SoTwV+AAVWXCBsnZCNrH</vt:lpwstr>
  </property>
  <property fmtid="{D5CDD505-2E9C-101B-9397-08002B2CF9AE}" pid="11" name="x1ye=105">
    <vt:lpwstr>dLhgH8XEWFB8ts8WUaeV/JPbzZbkWWo1Qttxbe9cUKMHbT5beY4KaBjgE1mNB9BnBQwcsLVTiZpdZ1Kc+XWjxycep9mVLi7yXsZRQFeldzUvynT+XMyDk721gEtMzmBdDmmgCfDYkdGJDTInJFHWBrAv1tp1ea2EYyjjd71FW1t3xDf8dCRg8VjPq6r4va5e+QZkoVdJ4q5diabpwxn1CIN7MLwJuu2oIrg7TpLkejejvSUOeNNrCogXWD/1Iq4</vt:lpwstr>
  </property>
  <property fmtid="{D5CDD505-2E9C-101B-9397-08002B2CF9AE}" pid="12" name="x1ye=106">
    <vt:lpwstr>pl9CG0HhKmldvTa49byRsfw05YyffaCpDY3gWANYWsPsGXb8EySIZE8DBbrChXXqbhLIvBsBmigCMly6j2QhISHnceA+4wK2TXKXGXdxQBZNY7v6TFtrrsZUOizwNlmkhe7MdI5OCVZ4HjDtmdOzyjvhPYxzXtyxxtcI9GtftoPJ5Li18j8qGDr/ZJCvr+yd/ClrZIsxfkBwV2nfBEA+SILLTaAaHU1MyJgB326R0YnEJKBK+rJKxc6XA2rKE5n</vt:lpwstr>
  </property>
  <property fmtid="{D5CDD505-2E9C-101B-9397-08002B2CF9AE}" pid="13" name="x1ye=107">
    <vt:lpwstr>2ORSjRoVqbAq3QwVxJFiKLOzDUZber3KytsF4TCmPXcL2stDLDefrswUcvjg4Zl8gMYT1tqYImhMkezG3uJBTZhzoa3zjb7nll/mPbLR9ba/1g4/F6gJOrfjaMEqsPBNHaLj6FqkIbyHV654MIN6ipHPmGPxNbq6umrX961+wgvf6WVm+WHdqhX4s0GgO/Rf/VzfXUXNwFzZUx68J6t8bVX8QNg7zce4j1M75dPMmw3fBJH3Fl7Qsxn8wJU+/nx</vt:lpwstr>
  </property>
  <property fmtid="{D5CDD505-2E9C-101B-9397-08002B2CF9AE}" pid="14" name="x1ye=108">
    <vt:lpwstr>s4fEjAypVas2naviIUM30+C6zuJ48IjxJj9b7F3cwEem/YK/5sY+EBVZbaSkrPAcyRG/tw3SKyEnTY6WdRxHftRzdCv83LbjcozM9VP2ISU774RvuttTtkfrI5eFixTC98q6rRHvkbZR28VFsnnFL7kHgDJiRWY9SsZGrQiYbmGqvS9jN6XzaQCOWn+HaPUFKBrRscDOTLmsTf8lvT7jlq2DkLjerwtzM+OffOx33Z6ySRHcQU2MRM9gZN32+Tx</vt:lpwstr>
  </property>
  <property fmtid="{D5CDD505-2E9C-101B-9397-08002B2CF9AE}" pid="15" name="x1ye=109">
    <vt:lpwstr>9tI8rHPZMkjX8rPDa2/acR+A1NAa+VblTo9PirwXLl2Dhz2SwYQH4CokgZHqr3dDR0aTvn1273FVIfsZbF/trQThAtQXX0Iver2PDl2NN5hEzQHDOwp1b5ImhLgwGTi6EjCLJnuW8zvg736g4NX57HYP89OGV+/ii3+kXBSYxDh8RgXrmYc2s1FbiC0O7tzvRVwpcG13B+R4GgKxWXbrMC7djSvcUyfkuYECHdOckE0jzD+IDj5HSgOXjceswn9</vt:lpwstr>
  </property>
  <property fmtid="{D5CDD505-2E9C-101B-9397-08002B2CF9AE}" pid="16" name="x1ye=11">
    <vt:lpwstr>U3OjyO56ISFmLJY9LNepWBzsL20qI8La3zffZFGY1GMOu+xT7hnZHFUvFblhb6u5SFnEYDOO63zmPMWfnj5wSqCMRQs7vBqviHR/zZm0k+X3rUj0TmXu6tuEE2+5KJJGw6VUUqjbBTRZLeZl6Kc3qoCgQ5SM/LcLoSWOgDTV115akE8B8zQQXvfrsfYcF4FYM+Kw3CPMSSThgbUqVwtl6ZcLp5oIIG2XY4NAiCftNIIHt2Hkn5vUwVQUJKwrkLm</vt:lpwstr>
  </property>
  <property fmtid="{D5CDD505-2E9C-101B-9397-08002B2CF9AE}" pid="17" name="x1ye=110">
    <vt:lpwstr>E7wG65Se9c54XEWMpSHQUfz+wyCTsLWx25ZN/pdjOI8qhGEOON5Nv7EBaAoAz4a3TXwz9rfFcspe79MldJQ6cidIuileYNEsM8lxvQhULMcWaRFHzfXv3JREGb+ENmGurgIcGA048OeT5qxKATNgWooDHuj979BO1Nm0v8dP5SY7eCB43tulAP5lfyHTBWlu9tN98Iss74CJhkMQcKsL7FyIpoypXfzZridqUpU+h4qSl1PdXtFhxy1lwb5BmNE</vt:lpwstr>
  </property>
  <property fmtid="{D5CDD505-2E9C-101B-9397-08002B2CF9AE}" pid="18" name="x1ye=111">
    <vt:lpwstr>SiswOlVW8fvLxW6n9YZWPhubLI0z418AXPUZ/J+OvnDZJ+b/Tl0z7x9w4A6srN00X4NcisQIM7lNO5MinbTvjxlBr+jQwohnerF/MQo5ov4Emko07mFdFXvN17Dzv3lhYuNpv0jhTT2Ta7HDodMavmVkQIYIQcK5cIP0MpeRoeXdP5OlSjtDAMjQewJpZADIQT7bAD7kbVsezmF2v7Z8e2Eg7yKM9QMrSK3pHVS9CNPK+wQwt/PR8TAiSd0BhLS</vt:lpwstr>
  </property>
  <property fmtid="{D5CDD505-2E9C-101B-9397-08002B2CF9AE}" pid="19" name="x1ye=112">
    <vt:lpwstr>QyGpzjI/jF/PYyxdVyyza6UC1IH5Fr9LcoUY9XVbuQSCh6gqzvn29tV718EjUNJQm/uh+13/euId5C0OsJ7nFslpHS38YZU0sBQjIcugn1ryEb4SjpA5PYtndbC4Gx+XkfwQ/Rv1EJkKQzgNVZbE2Nn2hcncQOIMVt5+qrS1Sc8j8f3RuUou4UJql4znEvnsvMbt1cm1wimhls+BxJxDOYVv84Rv3EVCbJwBbZt8WhsZMdCN9yuC93uDkJVmAuN</vt:lpwstr>
  </property>
  <property fmtid="{D5CDD505-2E9C-101B-9397-08002B2CF9AE}" pid="20" name="x1ye=113">
    <vt:lpwstr>iYoqKCZxxuLEKhC951mtvOYOeQZ+vq8MKfWrzmDjK46aq9pQS3O4fbFX4egWkwWWMyCt+/vFSQfnz0JRxY6X6FIqaJ/moGMJFuNvJOru4kLhoad07+zI7OkHzyz2txQvj2gfKRPuIjhl7F6NLqZGHccP8cg1bjMqZQ7YdND0oIA78gN3xK+6NOVJ04bOUv4tb2gneg3V5VaxxkMG0Z//85W6CUtpBXqTsxnlHZ+0bpUzXghvEDQGG1vsUXPhGMC</vt:lpwstr>
  </property>
  <property fmtid="{D5CDD505-2E9C-101B-9397-08002B2CF9AE}" pid="21" name="x1ye=114">
    <vt:lpwstr>LGULK439NykK4X4IAUQIIEWLsLrr+HRn++NP0DdGMP3JAApYbKNb7ZVc59UiP81A9m9FKgPxvhEx/ny/IPPJ/mGB+1j0+15Akp0I1LHTaBoaKfx0vG+KUKdPieo+U0qDsE8c/bhIDll2zF71ugF4ZZfnqLOd/AxaqQmRWtcgWA5WQ1E//f4F6oQvSDF8+Unc7MXxpdyR/XJ30wntB7PjJoEGQoqfsWSYxft60Ks6Hl+h6BVHzRgI2CLBYWZXAuW</vt:lpwstr>
  </property>
  <property fmtid="{D5CDD505-2E9C-101B-9397-08002B2CF9AE}" pid="22" name="x1ye=115">
    <vt:lpwstr>bNjUViskLPg4bMj+eqv/ot5N8WhPVU25AAAE+HdYqh+OsMdMc9SI1JDsidDgKjhnAunll4serJjw5ZLBrHnU8lVXAMFNnyTkmgHO6K5uC8lm9A5zPHZvfzeYafH6Z9pGb/jm9uUNGHvyHwObRYuq5XsjYCQSaHkonas57YyR8wnjuv9YnyblLgIDZ/0Klsk6vWDA92SJw/JeImrAipXo2/nAYr1wc0PBAHkZm7VjgXWMPw6U4Zy9D6oeIF/bgeW</vt:lpwstr>
  </property>
  <property fmtid="{D5CDD505-2E9C-101B-9397-08002B2CF9AE}" pid="23" name="x1ye=116">
    <vt:lpwstr>fzG2dzkGzFhLDXUWs/5CuXQ9wcuYgwBpNYadSoQRPlDGBtKd1T6DTlNXruBVegwEM+R2kLlUdoNZdYwKQvOCihBXQgFWlXjwrgrOcrbWHXrsw8gkkp8valT20cakAHU4rUZVYLCMQxl689k2hhN/4IzgxxxypxggsZwjls+CpWRw/CF0SbF9vr/YFN6el4/o/IAJ05tSFWTEFMp7r1uEey5QAWpfzWuFC9MGaoJ1qHx+pGRucttlJer1ZUoqJZf</vt:lpwstr>
  </property>
  <property fmtid="{D5CDD505-2E9C-101B-9397-08002B2CF9AE}" pid="24" name="x1ye=117">
    <vt:lpwstr>myIjY05VjI3Q9IG7R/fDsLB92R5Cc1aVlIV7GK0jVtYf1jZ5MpkpIcdmxVE8DmLBDLup4ZaCJ3XNj8X4tV+ExGsPeWQkzc9mUPTkLApcSlYBZGByKVh1unW8lO40sSAQixxLe/kcBzAi3Xt6e05ji+JoOMaLgXlZFYEo5zyNrtz36DRXs6zGMex4yUstYaxy2m0R7PEgwR41fTqX8hWERGzKWRZdzgFg8JwKVX3vAy9uGleMr/3w/WIPzCMgHhA</vt:lpwstr>
  </property>
  <property fmtid="{D5CDD505-2E9C-101B-9397-08002B2CF9AE}" pid="25" name="x1ye=118">
    <vt:lpwstr>M88/To7iJUICEC6FVJP1RemZ/eMztGBZHcrfS3fkTq6k8bs7oKHbuJ7OzO46vqMNRZHg8TGaV8KrQ51z8ULzDFNsVI4ip62pVgH+cbYfpFOX1eC2XCHcNrXuryNgIDJ1eDWu9zEbwNuo22H8C0HDgZz8G6W4Tzzmwtvz63Z7XhWLR3rHli+I4FLWFI7s1dM4BitXT6ROlPx945D2np3HA5P+toFclD16JBVSyUf65K/FlOR7Y7p3njdbYmqqrcj</vt:lpwstr>
  </property>
  <property fmtid="{D5CDD505-2E9C-101B-9397-08002B2CF9AE}" pid="26" name="x1ye=119">
    <vt:lpwstr>Kg/VpwvZY+JIn0D0/pgZl4LY/9IJCRfdZCKXU9RqYN6dWCpRaL1n1MJKtCJmPiUOZOSjL+rrKNKRijZ5dto1FV6+oVgDGXEt3mtIdLfjy8iMnyljioZb5qFv9aqYfb+GXA3f4PXfUgcC5iCcKT+IsfylwXSHHG0SvE3s/cTiASACdRu8TDwsmV2S16HePAwKaFRGE6E9eE5PYuWhCnKRdH5vycz5992aig3/GZcVoQ8xyv2CioXMn2W4qt/89jJ</vt:lpwstr>
  </property>
  <property fmtid="{D5CDD505-2E9C-101B-9397-08002B2CF9AE}" pid="27" name="x1ye=12">
    <vt:lpwstr>vUftE5Brvj2wHcYDsB19YdQMJwYRlIKQMwpt7X5PkOrRlKrp21viIM/VXmilEq2bP/NVkFw/GqovCga5V6o/+REkiB9IPHXhdJlmMxDDXzY0Y0VgLT6AeaMBn8WTp/I7qfIDDIlX+vietaqAo9DH6DwBBWiKhbup68ts+uhVc10bUcTvaXScJOLmIaQ0As1sAiP2mhEwUJJYZpdC8/92oFicg5lpeBHOR1i6Rn0Ncsb4e9J5JMunqegweWBSLDx</vt:lpwstr>
  </property>
  <property fmtid="{D5CDD505-2E9C-101B-9397-08002B2CF9AE}" pid="28" name="x1ye=120">
    <vt:lpwstr>2rKQZBCzCqWV3AzfgmsYwNN+fP/ZQ9Jhsw9I2Ho2d3+35orhxqXa7W3jyKQadXUF80iOLsSKd/VoPtYfX0qJoJjUj7arUp54moGC1DmmEICilrbUYF9hDxY1zbJ0oAKv8neIMOlD3lC8WhnsKIZm8Jbet3faccrV4qHWawXrO/sIDOu4Zoqx7sMvLdF4B+oEGFWTIq/Bfa4UHP0KP+Toy/eOgWdO0w05ZCRoWN61Xma5rEHs5RzzNqOjhZPx4ZI</vt:lpwstr>
  </property>
  <property fmtid="{D5CDD505-2E9C-101B-9397-08002B2CF9AE}" pid="29" name="x1ye=121">
    <vt:lpwstr>4rx91yr6TdllWzhLT2exM2WfmwdEL4h3NM5EIxbwpF6sZNSMArwyRBbC0lgsCi30jHG+/dLWdliceWyF1+G/g9x9sO54tOxQV9nuhFh0CSWunfL+wROONzneKEV6k+iUgrjLHNvG2AzGgRACth01A199TOtTC6ZluPg0CTeJK/MWQ5N1WTpPFQKbZK3WLetNxC/jwnbtINonsFJKzLqBEky50oJDPKWgExAP4VsuA8DrbdKrAG2Mo3uKVN7qArN</vt:lpwstr>
  </property>
  <property fmtid="{D5CDD505-2E9C-101B-9397-08002B2CF9AE}" pid="30" name="x1ye=122">
    <vt:lpwstr>ScOgMdxL8RD/Au3/z2hCMuDFaSLeeDhg/bkIZ8c5Ss2+I6K9Mu/iDwiBDQm+RmSBjEyrM/hY7mEgNDk/ID28SmyW4/ii32vlMmBzgQKR38HSFakFAso3QjsOPgDY+X1pjWe0Ei1x5nBPIcoakfA3wPxEcmHPP8pddynijz69MyHnrQTMyJVGV93a54xoaecMh1Fehr+2gWhSR3L9KLVPD0OJFoHGSJO1CBuBPr9zlDIOTdfd4hi4nO+tmYzY0QI</vt:lpwstr>
  </property>
  <property fmtid="{D5CDD505-2E9C-101B-9397-08002B2CF9AE}" pid="31" name="x1ye=123">
    <vt:lpwstr>L7JC8clqDnpZsnoDTENdn/L5ZBWiND9ZWjbaj6oFLizKc+/eKUmNgxK2001d8WhgBdtpj/YQtq9pqF7KXN254zAvqS187xVqtHmqNR9YY6dpA84BY8QPHxOXF54gk9lVFWFDd1iMiPfY0N8t95kQy1yYW2Vuw7lRQfI5wHyKjZb0dbs5LNKPO9RHPKHfbrGIb27nrntyKOvsfw40KvHc5p/XfOmVfuAP9391vdRwXHTkGMMl9wsr5sEXIDmMw/B</vt:lpwstr>
  </property>
  <property fmtid="{D5CDD505-2E9C-101B-9397-08002B2CF9AE}" pid="32" name="x1ye=124">
    <vt:lpwstr>s6bzWpxPOBAamnpeKsaii9xSzUnOzeTsfXoKvh17hawWNo3ZQVvJtPqY9LiklTjcLK8dtqWfVT0BHyNfqQTULvgy79DJ2629BIu3aJtJ8peCTkttsYWTyEROWwq/PoUkFRimRWkAG6UbVpwxOpzAYNCqfJYn96T9IEUEltAA0SMXdRWx0LjpWGy2ki2caBNUt6Inx5JD8fYIqzpDlJ3I9clCi9EBpBEYTDDLjQ2owJ8wi1dMLPzYW2DVOcB2LPx</vt:lpwstr>
  </property>
  <property fmtid="{D5CDD505-2E9C-101B-9397-08002B2CF9AE}" pid="33" name="x1ye=125">
    <vt:lpwstr>B95N4z1SwAap9RshrA35eoLHunda6C40/DLjvhLgGga4YmraqLnGnKC3LWUnbFjzY4lN43icL1xMrUfvOnxL3at2AH26evy7A++/7ODZ7xSqZf6dndSxLurhE8GuvxKfHzGXul8lyMxXJ9E1UlvrVvVstoq/8XnhFOyGXppQxc0La9pK0qXLKVlc6ICU58tlEhP2ZrrdFJZ0O/cyXXkccz0NL87NvjoW4Xm1p0Xdoi1Wdatb/DCE2Zt5sv0ONGo</vt:lpwstr>
  </property>
  <property fmtid="{D5CDD505-2E9C-101B-9397-08002B2CF9AE}" pid="34" name="x1ye=126">
    <vt:lpwstr>G0jZSbUA8N7Z/JIkNhzs9UPwK8NDLLldVgDVuA0+LmCGSSCchFsM0t1efhJGp2yWqQVJn8GVgA4KCyQe+8oeNyTNUytnU2LSfppbr07zsrOEeuYz634wGEnaezOgCLsajqnmvWzAjUNSR01/SFWg23JvIAKSI+R12rNRToGhqUpV64f3jMkIDmvInMzji+h9KzgAdY+qb8Hi2blVlzAWOIdnOhdh4RrQBANna1YTBQNJZS+grDdh/OazDSsXrXT</vt:lpwstr>
  </property>
  <property fmtid="{D5CDD505-2E9C-101B-9397-08002B2CF9AE}" pid="35" name="x1ye=127">
    <vt:lpwstr>AYlLUS3oODMMyDsBgjLD1VuWekBPqrOTmq9PU8u6bYcThfTunaN7xrYG1sy38D7HHg7nDqBmZ8qD7IqbebP1Eu9LVEpMR03suU9IEn8MgWn40sGpZvauVBnVs7QAznffaBND7g6bI9fn4iTt4kiOVzhES0CQfg8MpKHrJENe4lU6GwD02cOXJFCdBLwzXW1NsnztMW0J1zr1eVgqe/z0hOY2cPRfaNEW+zv4u7ZbDU+ong/ICEnxr1FIQKdVJCX</vt:lpwstr>
  </property>
  <property fmtid="{D5CDD505-2E9C-101B-9397-08002B2CF9AE}" pid="36" name="x1ye=128">
    <vt:lpwstr>uUqxrNtg7eePVcnj5xhQ567/xqgmSJw8LDXrZzVfxAq07pm1RkSQqtVd9a96TAEdAao3oISDki/1aankHHCIzPn6qxzyMqC+C04AMewlGVt4ff85glQ9pp4VlPM7lWI3f0B1TPF31GGgo7i0Yp14j7xHTTtazkaegAL34yC7/vmKMKipv1fKQvljMqB7WsHzq6o2Tfmfg/KDUXcLwx23lbcypyEDFRvII1XG1oP7z8dMAQ6FYzqH9Li89kJ+h6N</vt:lpwstr>
  </property>
  <property fmtid="{D5CDD505-2E9C-101B-9397-08002B2CF9AE}" pid="37" name="x1ye=129">
    <vt:lpwstr>GptufDgIPuaREL/teQEV+BqMQRGI7qO8tBGbkc5bxTs/uuiTSTve74/5WsEZ29l36HUhiHtjkzl5wf5lJi+jXaAU76ywSg0K/RBknN1ZmiwzuhIBW2qFLuCp4kEJk9y4UxNLtKzQiEZyXm8RtHEtrFPh3MtXJYV0EwypfrLtw9eqmTQKPtCAVdfH/vgqJIEY3qbYKykKqPoJ6tzWeqYIKNO8ZLQ70xxsmW60tATVWAi7jMNF+wolyyMq4gKIk7W</vt:lpwstr>
  </property>
  <property fmtid="{D5CDD505-2E9C-101B-9397-08002B2CF9AE}" pid="38" name="x1ye=13">
    <vt:lpwstr>/Tt+WEHNdwTJ95ISEF8+orlm2B8q0Ljg7JOOT8X65x+o9hd/WK86khBHvQoZrieLshyrnrJKfi4Ei4xlOl4zUT/bbW2mZJ8j/4GA/iqQkoJhaid2cR+bddu6ZFEj7m0djq0VFzGCGa1JruHH/oVpnnZjObz4PGYXHbqKPmO8nMN4/0zy0ErKGbycBsuPgH//+MG8Q3+bgqCp3GElTup+z1baiUL2pGmhjlpf2BcvWVqFG9+J71awg5ooePFpuwL</vt:lpwstr>
  </property>
  <property fmtid="{D5CDD505-2E9C-101B-9397-08002B2CF9AE}" pid="39" name="x1ye=130">
    <vt:lpwstr>dsl6KtLuxf+NYwfeYtY435O8ayyd1EQC14wBlhbxH1K2i+jNrAqEMES3/6wtF0xCVXQ4FxMIuZ1ZhPibRdoLKEcCQI35scQWSweS/DHHkkbBuZ0d9jUsVyUeh6LvaHNv0ut0knkmuggApNpdxZYyDBGZYWRLi5n0EUCstY+Ny1bcUathGY0wi5xV6obssUKLPGAuhcfHolCcYOGsa2BPXiWTHsyYyzry9DCOWPjZ9oPAsv0V9kWqsl59m1xRSTN</vt:lpwstr>
  </property>
  <property fmtid="{D5CDD505-2E9C-101B-9397-08002B2CF9AE}" pid="40" name="x1ye=131">
    <vt:lpwstr>o+C1qX+Df86uQomaDLrSEN7Rsb2t/xDL21Zx4I4L5UkDyVkoU2XOtt3NlC+iZFelVsM+Dq8Eqt9eawSpvnViABx3TGrd2FozkVQ2ZEIBtzxZ2dX50IBYNnigm5kHaPgG+QtLmaZ+vkYoC+t1n9fTE3rtqxw2Vmp2dVTllVYZ5EUQ1GUGJYiux8KvGGjlarwPNZy1PlbZ/i5HL8jsAAi96XVIsClLXe72S0pgtyM5vlI9D5kqwNbO/H7+6JCb8vs</vt:lpwstr>
  </property>
  <property fmtid="{D5CDD505-2E9C-101B-9397-08002B2CF9AE}" pid="41" name="x1ye=132">
    <vt:lpwstr>XoAudETTmHI+P3/KmPhd48OqEXvA2fRj8FuoTVA1lppl8BxdWQP7WH+P0qIIV1MQIo2blRgeT0kCB0ezFelA4KOvZoDD4EGC7ReBGvz5gt1qGI208Miz/uTzN4QhHoORAglEqiopL9fgl6eihNIsFyPSjnUVagL6YITNmT+ZpZF8oSFgWo5cha7UzX4xFJEHtGng5VtnZgel6CDwpKm8xvmDk04JF/Tsb94nK6uj7PuXi7ctaj6JfAXoEFYxO+N</vt:lpwstr>
  </property>
  <property fmtid="{D5CDD505-2E9C-101B-9397-08002B2CF9AE}" pid="42" name="x1ye=133">
    <vt:lpwstr>6O9ZmFH5WrJI/hf4YL0Ar0KFhK4J6ll3xP6QqOPp0ZDqO9o5tPO62lGVfUg9891t4CVhq1GDNvO0TVCrKsm1K8w0h8x6H4uWEEWpus3FVerijMV35x1UVyJPLGNIv7WdFt8jOH21uoegLYYEOhJglDlTkfzRFudL4XeSN//tUaj9aT9BR2ijIUfCpfNagZVqRPKjhUr4IM9gVqt1hAOwh1EsaKKUbK2tK7sPcvp9GFHwpVmk01XVYfEvd+SoEuS</vt:lpwstr>
  </property>
  <property fmtid="{D5CDD505-2E9C-101B-9397-08002B2CF9AE}" pid="43" name="x1ye=134">
    <vt:lpwstr>oDJWfffxWctbqsMBRGH4gCt+IWuLvT4TYMzgBPfzk1FECy/71WPpKi+EKo6UW0CdELXsUifr1Qemu7X3mE1ZnxtnM6KlDY7+AtpHl5Ywo1yFFv3ET9hR7MrZkyWtp3atpDYJadmB5sNW2r1gexUenyI2W9q/TjvBT7443qfGq+zw86L8TpbMtf2FFAln0EdDYe8ML68I/ySmnoHezwpNmHmd0Ls9eCjlkHF/wZukcrlRrqcZ/FsVLhQ1+EbAuXO</vt:lpwstr>
  </property>
  <property fmtid="{D5CDD505-2E9C-101B-9397-08002B2CF9AE}" pid="44" name="x1ye=135">
    <vt:lpwstr>BzgmAY4DVf3wXFpSb61ZoHe8J0BGilKlBHtvGgicRbuCuxJCsdy4GAJT5BCp9uXiXJ+z2AeskWfh4fqTKgSJGnfvf4anLq2nqZeX+t4AkxFnmsJetpfV8LWK7fAHlKpnCSJWaPtWu6wKbpcSta40WwuTfbVKQ317FtI0Zn9ZUKFvVk2sj3ryUceJ9dTfKLsMW9qaHv/p4x+p9THXA359EZq6sw7JdjtuGP7ODtGJ+0KJyZB0jQUW/K6DhL94jrq</vt:lpwstr>
  </property>
  <property fmtid="{D5CDD505-2E9C-101B-9397-08002B2CF9AE}" pid="45" name="x1ye=136">
    <vt:lpwstr>NpgLb+TCnmOOXn8pVExZ3kkxmlVs8XIb08Gtc+cwWyH+rJ0USAsFg9s+mfun0zx/ZMzXGVHW22m45Ciom0P1czx3YgphUBsrfn0fQcJea5ndMs1lTS3HRnHje0mwfFqKIjn9Xx6uBCtoo75/Z/GQyFavzq10nOi30BTf8F0EGQRsqVYg6WLKyfhLZjz+uLzTLoAaz2IZwrjokZGZGw/4gOHWO5lTrgTDj28vjrOR7hMShfGGjwqlfZ3DnwwksoP</vt:lpwstr>
  </property>
  <property fmtid="{D5CDD505-2E9C-101B-9397-08002B2CF9AE}" pid="46" name="x1ye=137">
    <vt:lpwstr>CP4rOnayL99gfQVMp+YU9tvei63yM/Tys7nusyDsKjRf3CyvWTv+xQHRZLeCaWL9mO43KgHAgHg1gZ/fLR+iWyJXYTt1KUzOO4ctkJCpvhQQcYgwexDRQTL6Efx20UMQpT1ABqPt34kPuBxPpXX7gOt7qs4iwLyaOOHzqefeLk8hj1+y9cdPDFPY2Y2CoGjp0kZFZDHXb3XuE3SqqwgJNISZ/TBTyv7VUCybiRg/2mWsKWxDy/Ye/hCzvvjcEYd</vt:lpwstr>
  </property>
  <property fmtid="{D5CDD505-2E9C-101B-9397-08002B2CF9AE}" pid="47" name="x1ye=138">
    <vt:lpwstr>bcAjLXZjMglHwgmPzKCyBO0sNhSVv/cz8blQeYAcThc2zhbP7aF/lXLn3JdrhtoPYX+Vp9hcQl31ooec+m8DtXvQ2U9qGYadXHoDD4RCwyiKtb2ETfjh9ZAoEgTJ2yO2Q81CUXnAm1zlJu5gI/ok8lMlPsciWYqkAGyBMKIY9H5b2ACxp9xmaVAmpNWxz5ZAOnKWbTvUL7ctrzm86eiqPyfI2thjtuu+5FUxb3FL1qGxpdFYHf0OMQMw3Os7ZfR</vt:lpwstr>
  </property>
  <property fmtid="{D5CDD505-2E9C-101B-9397-08002B2CF9AE}" pid="48" name="x1ye=139">
    <vt:lpwstr>FmvBvP3qASUDGvVnfb131Ameafbl/37iPIpiD1OHS9A7Ni8dQsBANDqzBMff3mUFQff5d/6qixDzWIQcw66q3wNTpbFPx0Mz8PgB19GMJ9xCihLP/8GY6MjyVo1/Cd6QrfyM20E3ielqolJO6vm7rktqmulXhONAos8eFClLTfH4kw+RYNwBF/k+7LRgO8WAm9HPiRR651758m4SFjPcr8W7WCvi+4DiQ8URdjP+fZIuNwwlwywRcxKjc8/1/F5</vt:lpwstr>
  </property>
  <property fmtid="{D5CDD505-2E9C-101B-9397-08002B2CF9AE}" pid="49" name="x1ye=14">
    <vt:lpwstr>LvZxaQrAzF10jSHVjy3esB1YQ0PXXZ8FASOQz3ser6S6w0kJhFfTXqlWn4G864+1rHy+YiGEedau5syRBeluq94xRCod86zv4y2a5RGfOTnaG5B8PB6y8NQPrRFMA1rkGl8VgfoiZW3rw4bCv27lGvPetKtne/X4CbZcxqfZU019d5kSYYVExwFKMAYjstzm55gmGjak78Jyfl+aPh30mQWpGHhfRT8ybat+GDwCUyAz/r4w+4EmA8ogzDD8JJi</vt:lpwstr>
  </property>
  <property fmtid="{D5CDD505-2E9C-101B-9397-08002B2CF9AE}" pid="50" name="x1ye=140">
    <vt:lpwstr>2Vz20UOISzzTvpisb75PyAtpwyM3U7uYopP8TsEsMZ1BdaHPIb84Fd7ZleKfL9qIUqqWCo/rIVG3Vjc/+Ul3naTBE5E6pecysn3SHhydPuaXssTXosWp7veOPsbdtXRcuo4nAUcJ2Vq/B7WQUsnndBU2TzOkjgZ5CJLD+aBDvMZvlsW1r/JSIWAlJ85FLxs/s5+fg1BISkrOg/ID2SjMzY1yIE6nY20SgJdKdVWDnMQyYTNz2TlQPhM04WtmZHL</vt:lpwstr>
  </property>
  <property fmtid="{D5CDD505-2E9C-101B-9397-08002B2CF9AE}" pid="51" name="x1ye=141">
    <vt:lpwstr>Ig7XBjpQHvEHPJpV9HIDpqVd2xSAO3j4t2CdU7vYC/e1Mj1r5RwPRbfWs6SKgdC4XeHe6jxzCFbX1h5ATYy2gep5DLn6+oLi98tWw0HogVshbgG/cjX9G8ztQuRhqOHaVnamV7phLXJCYa0m7bq79Iv+UtkpGxF+Qng8Ur4vMVIUP2mUans0h+mPQfZTbZopcRpi3dGn9vIdAqcvjfFCNq2qeCgJ1m4BglfS+IKzLezAYa93DcGirSlbhGxV6to</vt:lpwstr>
  </property>
  <property fmtid="{D5CDD505-2E9C-101B-9397-08002B2CF9AE}" pid="52" name="x1ye=142">
    <vt:lpwstr>buj/NwH62G8XqgDYULkhNgU6ujIkTSnJvzH92Lx+KEmgOFR12xCptEpAdwYNVrHtNbA+Rb3K0CVFHH5d+eJx4pDGrTeFkzrcv5yfuhxJtaPZjkGIhVMAXzhSUTh+LfbC0z8nnmeRXJic6kRqPjVuioWq2zllHgj5MRazwPP848EFd0MEUrVj2z13lpHBQpnS+e5R+qPMy3js0dbZlXFdrnrf/5dFzk+JZiOv8qwRvDipM4TNsDUK56PTCCXUwaZ</vt:lpwstr>
  </property>
  <property fmtid="{D5CDD505-2E9C-101B-9397-08002B2CF9AE}" pid="53" name="x1ye=143">
    <vt:lpwstr>p9aX+ZVLQ3b7/rJe4go1GGgIf1MweqZWKPQAEk02lioqLTCCAd0mvX2eNRTnCFR7brANa6utSgzGsWr2PY70reZyMsH7uDn1Ytv4rVBW2Of0ggk1sG2FdZQ2vzJ4rUc9Dh6xr0QoMtWhVNXZPzZ6U+4y4Pih7hc3O1Mm9j54EZRv2DC7MFgcRiXooJKa16UcMs0TcEpDNVOIN/AXLf2anxpVVPHIqslHBX3W9s4JN/gk0t397BPJgxO5dKB4Lpc</vt:lpwstr>
  </property>
  <property fmtid="{D5CDD505-2E9C-101B-9397-08002B2CF9AE}" pid="54" name="x1ye=144">
    <vt:lpwstr>hkWy5AOcFWlIMApr1add3RpZMBjqY+te3N7ms+YGHNQI2ly5qca9W5FA+vZt9WftLy1qOsm3zEEVlkHFdBTUmLnFfPX0JNlM1TmfHJv310Wr+FY79NgZfplx+23yhN0eMrlL2GV29YIOaqcS3STzeEd9VzmN2/gK4LlRU7GrCEYJKzULM5Jxf4ks9V6zVAFvXzEOlFuvb57+yDUECOLcoYeMJZPHeVrRQuu3h1ads5UP8DpXDEeZ8hgF0UAhpbx</vt:lpwstr>
  </property>
  <property fmtid="{D5CDD505-2E9C-101B-9397-08002B2CF9AE}" pid="55" name="x1ye=145">
    <vt:lpwstr>FMKrAZWBUWagdxh4uucYdGUuvBqinroxtBWQEipXfIiqWFjpVQ7dHMNhJQ+3qpt53QIYXnNh6/hmj8jMevlseXuYTQyvyyJMXfKEKR7QDZsWGkLT/8A+RGdUlIlejAJIUJlmXpf6EeNPAK3ykGAKEwPZHcWdvg1UFJuH2q8av2eQ+vb4ZJNBqtYXqYNmiFYEIHDBh1P58L33O4UvYH4FZltakuHN4awEH732KAo8RfqdrKa6VQUg334TGIkZpTq</vt:lpwstr>
  </property>
  <property fmtid="{D5CDD505-2E9C-101B-9397-08002B2CF9AE}" pid="56" name="x1ye=146">
    <vt:lpwstr>UPuSOLBmTvUCIRsHdkv/A+4uUXJwfx93V/S6YtlfIKibUCmNFlwXj3HhJD6F0UH4OvkGalbFzSvkFB55646ts3y2VqCvpU/UL0JPshiU/og8jv1OLHlS0yLXD9UEwHBCrEu8eC99UERQoKsq/GSHb3D92X/eS9cacX2urv4gHGaahuYr8hsQtLZSEt53hChtwPYtSBTlXSx6QUlBf1ww3bhHHECmiehxn6v4uNGWySDvv8Xb2utVXPzrwe9TiGH</vt:lpwstr>
  </property>
  <property fmtid="{D5CDD505-2E9C-101B-9397-08002B2CF9AE}" pid="57" name="x1ye=147">
    <vt:lpwstr>qf5+cZYpPXe4r1jOlvVFWTcB5NKOU3DgKGoWM9q1uDp72l+KVVgKW5hs3NNYsompW3jG+xb9eOeveQq1urKWeYyV1Sotp2uV5FW1sbHGb+sayTN36bwaq70c0aoKE0t7H7qLgHcJy2mB4+5Cl7l7VwH6sqvDqiJcJlqNgTYfbM5JxUqqFSovou5tsq+ZxeJnJKRIKxl9IdLuDkze78ZWgqB2YsGpU/ogjN6fOonrBWYLdeEmBpUmU+KcsBuBOnu</vt:lpwstr>
  </property>
  <property fmtid="{D5CDD505-2E9C-101B-9397-08002B2CF9AE}" pid="58" name="x1ye=148">
    <vt:lpwstr>A60fCBpcxRg+2ougmfKWi2lMdDDQTkGQXuj4bZY7n+5Yk3pbVyR4OnDd65GAEz+gGFPMdPLYYbMBjE1lAeukik4x2qE2+oXfdx8ncjr/mfWyLtBNEk8cQUPiBOf3CI4xv0nkkmSOhct2p1huBWCIrXKs1hxjo8id170ASXyqt6K7jCpgaHPzqNFUNpmEHvwqBF2BIH8t7t8TVH/IvpnbNqMZHCB0VN2Yn2yxEGfOcbdSl/qtO9HSlispaLKde6U</vt:lpwstr>
  </property>
  <property fmtid="{D5CDD505-2E9C-101B-9397-08002B2CF9AE}" pid="59" name="x1ye=149">
    <vt:lpwstr>ZDTWfDvKTXx+IalAvw7hM/DkBHjAzGZBRjlLrZL3JW8nfkQ/vJxBTdxtoFpRZQ5MDqZ1cYt243pFA5xP1VaOtrebUV+k2+xFeSoRLG7RrGLe5ROFKJ7syvxJTWMydDUdRXEqlz6a6tqj8fe2f1kPbxPsk6yTy+fqwsT0g4M96TOnEcR5dGpeGOCGsDiZkNqWxLC9HBgQmTJN1W4W1nCA3CSEoN6U7VVzQr6M6h1DjpmkC7vRitvNOnrFykiXJM0</vt:lpwstr>
  </property>
  <property fmtid="{D5CDD505-2E9C-101B-9397-08002B2CF9AE}" pid="60" name="x1ye=15">
    <vt:lpwstr>Gch005C1uJ8YzKeE/tObyMVX/6JnvOT2LbxZYNvLpcL0XvAdisOz+DVg+20s7TavrGVrc9BBAKEey1pK0K7bMisHlYVPGsSb3JMq98mxvYIEDXIyQ+8MDnwKJmUp6NVbbYpvxEwC+1EpYszyHseFQJXdh+xOH+bI/pOdlOcE5JRR2ToCbvvJ0OBQvqpZVPGmsVRDdqPmnhbGRECqbuT8IwYt92eWt/+IuGuTxV3rubpCcH0fmzlzQ0j9L+g4t5h</vt:lpwstr>
  </property>
  <property fmtid="{D5CDD505-2E9C-101B-9397-08002B2CF9AE}" pid="61" name="x1ye=150">
    <vt:lpwstr>bKoSQjeVKsEScofPb97bdgXyN+lZMMf7jGD+K3lFC54jt29SG6jKvQ7RYIt+Xblwjy0Q8qaBj/aaLQXXINVr/fNzBKTd7isKNUqcUoLWE2YwuHaLvRb/G8HatDxc+y3PDZzBFKJ1f/YaPWIYbS5aeTcAVHjI8P/sPXXBUyJmPDA8fDjZPFhcDYTv24zVC0/GYDhv32+0oXxxUTlAuV2mExA4PkAbGVkQ9MZ+jaS6UHkl82YjZ228q59bJFuBFjg</vt:lpwstr>
  </property>
  <property fmtid="{D5CDD505-2E9C-101B-9397-08002B2CF9AE}" pid="62" name="x1ye=151">
    <vt:lpwstr>Dnl0r1HSiUn/R76RleqnrYjFKkSZKd011O6qpdx7vy+IUWQ06NzmsowPzO7dv7A547ne9WDO9u5NdABZotrDVABh+JDe4VR6D8cngdBDJziyCgtKq9ZRU8iZZBZNsaOlrx0q5LcDxP6qBuZOifO2sAo3q8tGM991yaQjXOIE6evDs0TehOi8bcKxhYGtzwvlpec1ky/E+LAZ1Zr+8PY8vn5hRBFBRCecsPjVCuYlPX0auyib9hvP88+iMWRKf52</vt:lpwstr>
  </property>
  <property fmtid="{D5CDD505-2E9C-101B-9397-08002B2CF9AE}" pid="63" name="x1ye=152">
    <vt:lpwstr>eAfi7ODeJ26+F0umruHfFKxPbmZ34idc22lsgeImPj40TeLw9ng72UikSx+xo3GA8Ta21+gOS4qXftqWl2xT5TtEwMvRxdgGrdiY6wg5KO2FI87rolLdiPSmCd8pjh99Ni3mhJSKDvhs3v4e2TA2OLzSfWcJnar3oPGy3ymvZpLRJkpgZa5bLWGEjtEkTzbe3/7cbYagD5ru88IF4MT0vUMabpGyiHi9x88NfHXkNGhjlwgFcafBBP8+4SX40zI</vt:lpwstr>
  </property>
  <property fmtid="{D5CDD505-2E9C-101B-9397-08002B2CF9AE}" pid="64" name="x1ye=153">
    <vt:lpwstr>AbMi+ubcV21HxxXqRl5w3qK9dBmBbFjxlP+MK3Csbj9mOtHwheeZHJBa97sg8xcxIHVr8EsAijHRf1bUTf47nQxZqcYzjtnCWtXPlQWkDMX5VXWMniVN4a2Ht5TBPdyup7nURhmuBjVcr84hVZA3Pr8v0OJv0v3H32QGaZlLyBzEZZB1kG/g6264smr5iM1WIDNUIgQB0vd+r3JtJoo7xzCTG5Iw/OSmPK7MPNGlsFxynwS/AhUAmgnh0Z78tn+</vt:lpwstr>
  </property>
  <property fmtid="{D5CDD505-2E9C-101B-9397-08002B2CF9AE}" pid="65" name="x1ye=154">
    <vt:lpwstr>CuEKKbhI1tcY+/1RhIYI732mH+KHmmGWL/2mfGzKVG55Q4TpX9yG2C9lVcNnk7px6I5yrZXd4W8WhXXmb5YhBTXEpyAB59lbFTg3AzxJD+mQ5u8Jp4fF9y6lfewWkDTj6uGgZcBlO8Rx6sn9IzPFyEv2+pYsa5iZvbcSgy8mzszAXFT2ZpREz+NmxD6+bx80O6POWFnumVCmiZRK9RadqQ4eYsk/cZTweB+CJ/lrDgnONGAuzeVwY1/BS+B/NVT</vt:lpwstr>
  </property>
  <property fmtid="{D5CDD505-2E9C-101B-9397-08002B2CF9AE}" pid="66" name="x1ye=155">
    <vt:lpwstr>cEKTfpYWREm9k9cnanVPeTntnKrL+oe0xyWPgwWJEnE1AIqIoFCaiDu5jBzz75Fxs/pjAiBcqp+mMvHF1J/n2ryS4c8dQT57VAIhDsiuadfVx80uO19gactjoODdlvajIi3aPTw5VW/AXWiw69rmtvsqFgMRj20vysjH2LxBcUBg2VN+Xmx9CgcN3ehs0gBVZP2k3xx5JvWsdb6godjz2o2zhdC3Hv//ABrUFwYYGR/lZgA+DK6s1aInW0vjPKu</vt:lpwstr>
  </property>
  <property fmtid="{D5CDD505-2E9C-101B-9397-08002B2CF9AE}" pid="67" name="x1ye=156">
    <vt:lpwstr>4psbWEw4w7653mCx9U3buN03YeKBEg4LZWKFo/yJtS76/bApIjKDLbCGygWO1tbfWYr/dnk3vYUfyycTTVbrAGMSazh8qnKMLJIPOzmePRY2+DdMDycHE5pf0LceYXVw6yv4br0lwJxk4Pqb2E5N9jhNUAWDrYRghAm5ox0DnbuBbrAXIr5bgJqehmlHPC/1krcLASIuErP7wD36u1oEIZrapmVXymWSl9vpKO9XlB44oUFBP/daiIAsGx1jxjf</vt:lpwstr>
  </property>
  <property fmtid="{D5CDD505-2E9C-101B-9397-08002B2CF9AE}" pid="68" name="x1ye=157">
    <vt:lpwstr>EpdOevp6A0acAt6KegoyAgHvvqQ/VaYMxLdGrJ7RedpvgUlviW+jYSOsySdirHwiHT9PwzPKEyffOEjADESWP4ph1FLUrhgLXtxg+3EziwELO04HcxLgbR1X0v/1IrUgRP+dRNdOl2zcogIzHNNQCtGOtTilw6gUaf5tfbPfUJd4mhoYuE58VnshN8AGpmxAyB5gsXNHnI3Ccrc8F1iS57tDlJY2NIoNRo3fAqkAdCw6SuMTHpUeWuGO87rVOd4</vt:lpwstr>
  </property>
  <property fmtid="{D5CDD505-2E9C-101B-9397-08002B2CF9AE}" pid="69" name="x1ye=158">
    <vt:lpwstr>lu7U3wDXw8IHnLmK9UFo8+EzZvVGqBHJODgwW5wYcXgzvWH9AkFdsVwCmXtjBffro/xREKMNGj3RuDBN2CQcNB3anieIfSEzRE9eJpqGkRmwiItXxhSvJ9HE+KmJ8mqQvan7hRzZ5YU2dS9nWL43KkMSTuWxAKGV/lkFLk7RSf4lOeTwgT8LeewEpPnwum2uiCzDQeAi3J3g8va+6+V+zIlJfr6ZzQiQU8iHqAnA5mINJZn7oRONStGGRKCRPoZ</vt:lpwstr>
  </property>
  <property fmtid="{D5CDD505-2E9C-101B-9397-08002B2CF9AE}" pid="70" name="x1ye=159">
    <vt:lpwstr>mj8UX59u1Y7EqEXlNVrJOOI3blf8Lw0G0eYWKvVynVkp3s9ZbyOo5cUOBtgaa5uOK5Ufhw2h0h7HAmEa7iwtIBcOdF8sJLrwYa6INQ/STjivuBffFx96NTXzq5SQN4Sq0evAlVAIRwMoz2u7SxDJ1gU0Yb8lUXL2ObKa8lacHvLnEUtHjmWMdh2ldRVIrQN9hBvsZzbCajqDlFT84ypr7hObaNLPatWQla2QBFZKDD93rq98MTUtgFyrJOG7di3</vt:lpwstr>
  </property>
  <property fmtid="{D5CDD505-2E9C-101B-9397-08002B2CF9AE}" pid="71" name="x1ye=16">
    <vt:lpwstr>5daBwh6MkkfJd8pxDm02peuwBDTzui0v3K8o4mN9Eoj5Va9LxCwKmtdgTTSG3C0qlXOURIqq+6ZL5p3qrYkOUuVKh1Ox1DBz+ygByedPsjd23oQBiYIyBrHdxSiZTuEjSqCoSvnO07LMVMRbz1hMOVzqJrP9W3lC86X8weNw8KoNbQDl2tKjpS8MKCaYhMUECluxdsctRYusnp8p3w/Etf/ZOJCQQaABWpvlVC6u2PUlzarl9OcwE1qeg7k4Qw+</vt:lpwstr>
  </property>
  <property fmtid="{D5CDD505-2E9C-101B-9397-08002B2CF9AE}" pid="72" name="x1ye=160">
    <vt:lpwstr>6Oh7Q/3YyaN59qodNRe3Zi7H4X5epu/etMqRjOeW7VfO1dvJfpdYEBv/lACzL0ouZmZKYASGJkyN0HOx51BzmYT35UvXNTFaVRazXmMuWb/6h7zVridqmxtSJRBvwFZflclk+iU+tBxMRcaAZ/ZBEfYlgMBUgQd50Pah00uME+sGqBnb0IwZY5Vt7WxQe2j65NnuRkuN9fnh9XqxdkQ18UBfQsX0JzDoTE3X6epZPjbKkVxxfVoP0i/+3a+vCPD</vt:lpwstr>
  </property>
  <property fmtid="{D5CDD505-2E9C-101B-9397-08002B2CF9AE}" pid="73" name="x1ye=161">
    <vt:lpwstr>TTUSPPGp/138HLDTkUBMOz7h0Z8f22ry6UTUn/FUTno8B93yV0SsZ17I2xseay93W/Vwbqf6mZHYDc7AyM6N3rYdtNtP9NFeoefu7SQPlllNNnho+/KBfPiZlMkr7ei3heF7Oo81kN/pqtZ91yNYZ7aLTZ+bIbb96Cq9mtLwusg+rYEJZPpu6cbcvpgQuTER9lqLB1BYaZxbYZn35kOriSYdSuRmW2ZBkWdLDrPI3fOmqaJshRf8Gx0baWQtCrI</vt:lpwstr>
  </property>
  <property fmtid="{D5CDD505-2E9C-101B-9397-08002B2CF9AE}" pid="74" name="x1ye=162">
    <vt:lpwstr>VQFZkikEh9FQIi/s4wxTaIzTGDxW4r4VTXg8WouIg32MvnhyZdIFTvHMGJhsAxkVG/L4aib4unwGQWEAuJHIxy6fqcV6hlai3nsCztm950VTn0zvepgb4amA3MfFFWgczZILrvSpi5Mu6bnNGolxrcjiqGGSE+5dtZbl2vjhc/9eWSSt90UcT0bQBcFzPSPLdwEr316zWJbInFWdXGNp0yysEYFJkwtqUWLQrlGUlWgDkm+M5+hXMqEros8C4Vg</vt:lpwstr>
  </property>
  <property fmtid="{D5CDD505-2E9C-101B-9397-08002B2CF9AE}" pid="75" name="x1ye=163">
    <vt:lpwstr>5a+AP9lFBHPSrqHF0FW6mU5uYDITLRXcKUrAeOqffzqo+t5qGlpxjXs3YYKBZYVB4idUFIgFc6zMCgfNtUulqBM7aqpvZ/26hMmFGzqwi3GMeRx4kfirInoVhWC0T9g6ip8XG/i3mpoNg904aCvmgOCrhNEjZFX5jkaiy2f5fdiSLJFlTgzUalkBXRQ3CcT5tilDDmgM8i+msCrPCqX0wrawUohPH+uyejy9O9HqIgPR0+8UOYewnoOm6h48Elu</vt:lpwstr>
  </property>
  <property fmtid="{D5CDD505-2E9C-101B-9397-08002B2CF9AE}" pid="76" name="x1ye=164">
    <vt:lpwstr>hJFdjVkjha8+OhEdUazj8U20Ldk9WAn+etd1wshmPd3Q56lRdiqFDQ+P6+pO9gf/PT+WIvqVJByiE1+OuDHv21pdsHLjnB9phHqkiaVsTNJ19QJlf+Sn7OOHXarK5D/1bWGAIFVbSRtd0Z8bwYX6ZneSj5iBTjp4SwkDAyRRWnYJlKZ+GOGB1mmoqm1xP4IWfNpouxVJM/WISWgq1eszWKBAbW7FnoJTw6MGpvPu6ai5J8NpA8Jql8g1REZNBjs</vt:lpwstr>
  </property>
  <property fmtid="{D5CDD505-2E9C-101B-9397-08002B2CF9AE}" pid="77" name="x1ye=165">
    <vt:lpwstr>kQC2wD8zCnV5h41uKNfHzb6Ra+2fvPXiGAhXq45baARv9iH7cB0uNs2oXPRJDWQzo8p3q5A+EN+vWnjDh/Uqfsgw6tYZJkkFrzr9WuxE/Dx53zdAr+U2sX9wlLuQ+RUHcV6KbBFtV3IHKm/WaC+I1rqx7CRWlKh/qUD4RJrJsp9EvtZrsuME0TFT98GpX/cvs3WOLEpcomt8zZY2syhnU3VyGScOqcXJyWWNge8aVlegPw4tcIIoYbzkJBH1GVc</vt:lpwstr>
  </property>
  <property fmtid="{D5CDD505-2E9C-101B-9397-08002B2CF9AE}" pid="78" name="x1ye=166">
    <vt:lpwstr>Q9R7kxbxvw4298OGE1TEIV2AqOfzJXDhtfhbUi4YjGT/Rb0IfQq+0O7kqqHYiGnJI9Mh862LkNPyKMq0IhUmxe7S3+c8ATTa4N5yldFCxg7TzkervAOGssuoB7fBK3C/hoohwHteg1uRWQbBSMkssEATcGSeTQSgDqXsZmuV0E0VDsbboDKTvGyqmJn0SQOVTnQbaaOoz2ULC+vZw5icM67z3kVZshbo5ZvPo+ZT8Wlsyz3QFIoz3qVWnlJCGBj</vt:lpwstr>
  </property>
  <property fmtid="{D5CDD505-2E9C-101B-9397-08002B2CF9AE}" pid="79" name="x1ye=167">
    <vt:lpwstr>Xuum8K/LlPRn1iVLDDtxo167npz3DfFHYsjF+hWwdM66xLLwxBl24VFnNynVct3/QTSQiCqp0yTi5jL8YX+fbRyjhVAI29iA1zxizIJcD7P05Yu1j9k0ZJaHJsnhtJThyTbo1SeHgWVuNBKi7+obuTJALe3HNf8rwPFbzcB0Yc0PZuj6y/S3GayjnkIQ+/zxp9nMHXRu/cxknoTVRRfyEnhNg8IwmDKdijxzofoS5/Btcf7h90gl+EgxNqDaWiQ</vt:lpwstr>
  </property>
  <property fmtid="{D5CDD505-2E9C-101B-9397-08002B2CF9AE}" pid="80" name="x1ye=168">
    <vt:lpwstr>g+cSHLjbUVpqTdEHTvw71fwZoUcjQv3CrbX4Mff+CmUUxFoIWf78mn9+IFTO0LDpGnSGCAgRTPrAn0m4NGImty5Ehz1IQ2Y2uWTieplZWD1SXuKGm2Wz5CcQfp5Icqz8tk78tEHNTlyU3vbHqhXPmAfcRGHbTRRFDsdvwNzCc9+3a0QcJjAy7AFyPFWKJ42/deBfb0t8RJR3DBn9gK61PhJSDnvcBXJwaro/AgLaKU6bfvbLwhaQovnXWC5ZxNk</vt:lpwstr>
  </property>
  <property fmtid="{D5CDD505-2E9C-101B-9397-08002B2CF9AE}" pid="81" name="x1ye=169">
    <vt:lpwstr>D3cUkZJA5pqGBHfJnQcKO8gJPnSQUu1AAD1YUrROcjEUDzFvJkj1OEfzu+EUFgbvYL2zymeE4SZGUXix9oygAgs+V2h5GtfI5sRVdBjSkWispBoSfCpFXUOsfhhMmGuSK5savDdb4zJsBBrZTd5aaGcRW6g1kYa69lbQGHqqOj6NYafNpvPqRfqHfWdzBuuZtRwz6i28bZb5N9vm64+UULZ5THiHtjXzuRPbmttMQLhXpo/C4H+OLjFZ3gtpo15</vt:lpwstr>
  </property>
  <property fmtid="{D5CDD505-2E9C-101B-9397-08002B2CF9AE}" pid="82" name="x1ye=17">
    <vt:lpwstr>BZDHxPezj58ZSO3RpK5FFZ/w06c/2KmcmAkmg6l/5QvpHzYYZWFaEUd3ix0D3B1fvRJaYOxWRZqf6yIe45uh+ONf1uQecuqr0PvRc41T+wmfzN7v3z3lmoUC90zoyfg4WXbF4ubd56pG6ofbINLLVvbhlnu47BvJhaz+CjXVKopHPp1cCERhOKWXX1FqFlFyDpDrYJTWDMgdWvAerjnbr1xogDjE451ePYlfF5WkGKwJKqrNk7Y2JHXDcGdUL1l</vt:lpwstr>
  </property>
  <property fmtid="{D5CDD505-2E9C-101B-9397-08002B2CF9AE}" pid="83" name="x1ye=170">
    <vt:lpwstr>akEnBLf4vIpiyWZDujAINgNt4RQvnDL8TdmZAqOmpTu0A1j8nvxdPhDrMUMredtJn0eq6ub/fCpdqIT0sEHctI9gsCDCyh5TtHdJkgVilhD0Pz32BEzZtMPd5/QnyI5RPPM6K/1aODJiNQc+KHlHO47IzH54xCAe/VD7/WycKZcONrCfqqNiB+PW+miYM+5LUdAQyFBATgVlhNS9zT2RM8Gf+iz4Ti4wRw4In0s1JZHOhCatzJVBnLmtkC4rSOv</vt:lpwstr>
  </property>
  <property fmtid="{D5CDD505-2E9C-101B-9397-08002B2CF9AE}" pid="84" name="x1ye=171">
    <vt:lpwstr>Dm1rke5Q/7Of8Q8RYhgRfNq3wkIfm4DiCL6CUfyqaCTr8qLifllF+QVxos2sG6bZ+0GvZq7ODgpuGTipiZ1Ksvhp9yyYib4bqIUu01eTeVFRkBnIr9YudYfRDciQ1uDKUuEAU6WcHOCg9gfDREVkzUOiTkHrl5paSqskkQ/cSKVCW7Mdur4srC1NJWIqr7d8d3nJpiK39Ui1ZgIPW8ftK9m2fEBPTmEcyCxjF99mQDmpcdjthQKF0L8Xpt4rSsF</vt:lpwstr>
  </property>
  <property fmtid="{D5CDD505-2E9C-101B-9397-08002B2CF9AE}" pid="85" name="x1ye=172">
    <vt:lpwstr>DREzntKf+VqHyDjU139YLoWLG8nLjXsYAVfVmtgs8/B0M7Pxxam26HvgfvB8WCR8iIFIj+I0gDTtbv0Jyr3/WCwGn8D6sgNMBrRNlmGisIwkZuTzGTbtzAkAeXTNiTIONpaRSNXE1QTGPi2y82juMR/dBg/lI57qsHyuRXJfZftbABaNTd+xq4dj4g6/HQTn9urcKqDiNG0D6qqUTsytBDfSxIcRSoC+EidtVvMMFJXDyNhmyGejoSlyMaQ9qYK</vt:lpwstr>
  </property>
  <property fmtid="{D5CDD505-2E9C-101B-9397-08002B2CF9AE}" pid="86" name="x1ye=173">
    <vt:lpwstr>Lv7YGlutXfvkrpBR986ZVkv7+BedgVe59+GIh7+drMPWDcgPD/OeZAVWn03Z65pEB3J/KhUM3Fa9zq9VpwYcqjX2UzWEwIbD8PkYCWeHei0bvu91l6LKXaSLVl2zio8iX1C9EeQMtE5FJdxHQpHzlI/QTWFBBu/SEWR79Yy3Jzu2UO+2eIE0TszYC2bqa/Aiv3pY4CfD7sYOZBApX01exb+OiSZ5QzQlFcBPFEDsU3X4g5fl+xUfkT4dSXUARur</vt:lpwstr>
  </property>
  <property fmtid="{D5CDD505-2E9C-101B-9397-08002B2CF9AE}" pid="87" name="x1ye=174">
    <vt:lpwstr>XigpZQ7UTD9EqT+FJaXeNjG11ytAzoSxl6/CxeJhRNW/GdNET8xUqitN8JeKp5cVMb/vYE0i88v69VawT15nly2uQYSj8sBYqEZOPKn5p/mKosF4haL78l9F4dFP7X4Pk9uXkB2GNDbbBUhOURcDXFiLzPUXFFgNqPIi4tN2V6fm5eOP9Wz9o4VgtFwtX67wC1IAOU2mDDmO0+e974wJU3iQGugfE1YyvUfCDl6o4h/zano2cX5YtlAglmjnz6U</vt:lpwstr>
  </property>
  <property fmtid="{D5CDD505-2E9C-101B-9397-08002B2CF9AE}" pid="88" name="x1ye=175">
    <vt:lpwstr>vR0f70oNGAA3aoV/06kaQ2sdpMa02X1YkupvNK74qR5NTlkv3+3vvOdHZFigobl6NsUYZthOS1YYV5rlzMM800lhevTULZkzlznX94BaqcG3q/ZGOV9fgrdT56EG4oMqEzYNQUNZ4ozLSTwqWPPF4AawwUvdFNaJ5z9E+mAkIDQyrIZUvbjl1pDF08edH5bp8ZUDbdNrCbK2qrpRhs/DpmVB6quUyNAUKYXDu8w7KIgwKwvNPOpsfbr6hxhL1BX</vt:lpwstr>
  </property>
  <property fmtid="{D5CDD505-2E9C-101B-9397-08002B2CF9AE}" pid="89" name="x1ye=176">
    <vt:lpwstr>jrzQ/PsPEHVev4ytAAA=</vt:lpwstr>
  </property>
  <property fmtid="{D5CDD505-2E9C-101B-9397-08002B2CF9AE}" pid="90" name="x1ye=18">
    <vt:lpwstr>v7FHNtA/i5EIqFot9o9bcYWbbNmqDeLytLcp8Z/32HNo/KqtnW3/DD+35bkqhGFexVnLYckQy8vQ8HrxIQpIlJO9tU9TZvX5BveMJLhw6S3zpCpsA0O1XAdIOEjeTZVSEXly2Qr/wFJSXdRR9cfF1E5yLgUtzhGwYKsovPI0Wq0fMJUubYUXCabNxGPFrgNHjm0M5H2kBOVs0XuiejJfWNXMiQdpKNesFRpuKfldXJMbRM3Pqqzp59B+wQPHEgL</vt:lpwstr>
  </property>
  <property fmtid="{D5CDD505-2E9C-101B-9397-08002B2CF9AE}" pid="91" name="x1ye=19">
    <vt:lpwstr>ytx56JeMcPKQ9OObRmbOfd0u494t25d0LIoKfCN4m41l2hA2B2hgYqVXkOJK/tKNSXGzX5YviD0EWRD3D58/qUy2GC0pvgOs20EniHSCjy852R7DScdciMCNwCT1+N+oZA6LklMdqZee1YKfA7GYnUPxUWZW/C/RYZ2HAvYStG6rzzzc0uGberpfKC3X6eW/vGNy/fsH2VDY5+W6peMy9Ut8KVohR/+dEnkHwCRHJGQMjPGQRavMk37Ue47w32G</vt:lpwstr>
  </property>
  <property fmtid="{D5CDD505-2E9C-101B-9397-08002B2CF9AE}" pid="92" name="x1ye=2">
    <vt:lpwstr>JuPpcySfY/eraYLCPG1m+hu2XzvvlTfiwV8/gKWzKNmj45ZnyuISbz53jQ2XomoW5ZYLLKosbH6oE+wnsnHFtYPxVDTkJD07buV3PptvTO8EbOo4UWAbRqXu7XtX+enLakWATbTC2kxeqLy+nVgMDzVAX91FjYQbeeI0+KQQhfH3tOsQCCRTV8t9KJxeOFqvtpnRLWbn5zn8ye5IDqz+y2CyWeWCCI1RUsqn2tT7kQrO4K8ZmmJQ5eVhpB5rEim</vt:lpwstr>
  </property>
  <property fmtid="{D5CDD505-2E9C-101B-9397-08002B2CF9AE}" pid="93" name="x1ye=20">
    <vt:lpwstr>7vCfh6TXY1MBtk8ezccJt70x3wpYW4gmQQPwYJzt7G3TQ1ZHYRMCXvfACl5nbfG3nixnNdef3qjjx6eIcyLjXZd49n15NVc0unkhiZGmv7kIAdSPV6XTfJ8ypCywJigHZ/FH3hsB+xThWsEoF198VZwe1t6ujs/hx6V1X08IU6fAoDgOsEgmiQLdKG2xT/3aavWI78Qe25kYyU0RLa8PIL3CRDySSOlFGiVTX51lzMj5iDWnHDjDuukdbl5ygdO</vt:lpwstr>
  </property>
  <property fmtid="{D5CDD505-2E9C-101B-9397-08002B2CF9AE}" pid="94" name="x1ye=21">
    <vt:lpwstr>VGsmXVWS0vrJKJ63xEqksUvM4WwgIdv027yl7zKmeeTgyu59SczYLddby1sADNBkwo2rSyTPgjHSdUR2Lq+vNpWiGtK+fSr/FtzmrMmgy04ARjqDLjw4ein2wfOSKLqGTRRRlxAqp9QFgfrtEthdpwP22udGPRNoGqzpuZeSzsl5v9SfuBhGvP6fDLkPL4mYGWswwymolc+7M5lbf2fS5Xt8SCn/kAu6SPV9Mcq+3DYO1G0AyXT/rLRZIyaKFiP</vt:lpwstr>
  </property>
  <property fmtid="{D5CDD505-2E9C-101B-9397-08002B2CF9AE}" pid="95" name="x1ye=22">
    <vt:lpwstr>D6FZs2V0rWsdjDQK2gkgH2Z0zPVUojUt62IoVMwkYlqXw7yECto7t38pJFsbCi2zRSxUoSDIQvGp3C7sK+gAQw+97NtzXrKvbNEpl1aONMr2sS3EIElUgMA9771mEQLTK84V86IfzTHJ8IaIG6uoKhRlCrU1HtldRK+urmsafwL6ZelkWC9O27shLN6BeWh1W0St37XA0Tq1GOkfnKEFKO/l41tF4ceaPmewyHmEAOr5D+enz2Qvu+qmLtFdVO8</vt:lpwstr>
  </property>
  <property fmtid="{D5CDD505-2E9C-101B-9397-08002B2CF9AE}" pid="96" name="x1ye=23">
    <vt:lpwstr>ilLrek+xALeX1f9pFteWmcoYJKJiwjeq44MF90rLz0QQ9OYtpt5GOt3iQSeyx5asD5gdXaGe9LxxLrbz+l+zHPboKn/yKkzZafwo9oB6SIx65osYTn3OASA4BI2Jem+N9fdCGcHI8gn2rRlH572Zjad9lMBr2IkWrF9kspWDi3xACAWzuIcfaM9ITBZALCAtWLOQjonCgPfyUkRDjQ6I2Q1iJ0WQ4NofaQvDsXlyWX3TgK+V+qCYDNZFnn/lABm</vt:lpwstr>
  </property>
  <property fmtid="{D5CDD505-2E9C-101B-9397-08002B2CF9AE}" pid="97" name="x1ye=24">
    <vt:lpwstr>fWfjdfRq62HoK/WZWsI7Hv4q9znLbJ/tQ7uc/d1gJvQbyCXBtnKTCnYr10WQSg5nmnMuk35BbKaj8Js4v/XNBFE6/NH+HTk9NPFXH6KPZChx+taF02lklzRFuwx5Jg0OmDxecGr49Lsx+ZIXa1jFvVxbi1EBqrvtTMpbyu9HQNWKBF79iO9KMsgnOwfrH/6OtwpI6xWASZb51LNCeOCrMvTdA5oZZM0VL+KdHhH1OOVWf8oieRcNXupqyD/aHwb</vt:lpwstr>
  </property>
  <property fmtid="{D5CDD505-2E9C-101B-9397-08002B2CF9AE}" pid="98" name="x1ye=25">
    <vt:lpwstr>lYK/ag0fv4jpM/wY73C6/DbYF3wi7SW/nX7z2UmJutt4rKNNqS4ds/dYiqaePpqSZPNIKxsha21Tn1zxey0K3DrwGpU6TX1YgrEiOQBAsKF8tNJZSS8Fj6DnlJWQl9bZEXgQe8L5m3kg429KWSRCmTBH+ONLEpzay5fXBBpH+pqEuzNiiVHVRtBx0BXdl6OLZCHTjNonuzDza+pFBkMCqlFf2CeqIig8SvOWeq3EdUN29umuqsoeK62cf03oqK+</vt:lpwstr>
  </property>
  <property fmtid="{D5CDD505-2E9C-101B-9397-08002B2CF9AE}" pid="99" name="x1ye=26">
    <vt:lpwstr>lP2iYN7mShC+GgI1SKQmftZjP2mZIHEgTBiDp1EmWwgAAJaGg57W5cOrrw1N1eWDbkonZMuE7R6wSfKNzalU0tTrL6Ey6jLFOQ7xm+gK8t0A/3ZaKpgvADnePPlHNIEqXQyazvleYCbjy5Zujm14qZvHPGsQZs9OxKqr6/ZSiNX+gndkRWwGly11JpkGVN3333zmRS5RrNZt2ZxcLoCkDTcGNdIv8hvn4kIl2xGsdM+wXN4nmMRHFbShbQp66gR</vt:lpwstr>
  </property>
  <property fmtid="{D5CDD505-2E9C-101B-9397-08002B2CF9AE}" pid="100" name="x1ye=27">
    <vt:lpwstr>Aq/edBUB1yOWwDQ+wCFmjTjby28Seo8RHk1CFWSyQ02P+20OSa1Go/wDUZRj27Fnei4UQqNYufTDD3WYoMsGMlkSqP5xF9jxCqkjsH5LM1LS9AzP3oYrhDMx67OyJcH5OpXdAvaMRNuj76YclUao43bQ+x4W2q3BgvrgTY1XHhPSbhEdnScbN22QQxV9y3gyPIYhBAey7BkdzezyMFj1g+Eidx6zg3FL7KTvwRml6MKIOpe4pJ8pZ7NIIWW11Oc</vt:lpwstr>
  </property>
  <property fmtid="{D5CDD505-2E9C-101B-9397-08002B2CF9AE}" pid="101" name="x1ye=28">
    <vt:lpwstr>Q5YymaWpuoD94SyaSc6UNV7+ajt0CgDIhgs9DEOtlNKABM+CcJ9xR8DxrFTMP/hUOXuaLo6Qc/3dQCx3MrdFq5zBwq3zpdNDs8NEV/x4s3B9VLX7vctbuEsnwwRlSem0XpmEe7B7arabPllFz5ZhwpmFYACqHkhpUMyEBUQ13emyFi+6vn/AI0oHJjdY70jx33bXfhXjT+1FVty8CBrmY9sC82dgfw/QPrFlSkOs+5VLYaNH7OvsG8dzeXvYoOP</vt:lpwstr>
  </property>
  <property fmtid="{D5CDD505-2E9C-101B-9397-08002B2CF9AE}" pid="102" name="x1ye=29">
    <vt:lpwstr>wwJGucWCC9oJLSD7uGyCJGMRRfMkO56JuyYUxUn613GoeDXZSkYKOfplfl6Ul/7M2wjMoxKyjaCqwCIQs0jKtKBrbqUKU2GowgLOryshHVQhu2xLRFFMcmcj8Tpy+4VN4jtgNKlRkn99nceVAJAX2R5OnJRpxF9+i5hIJqX5zE6lFINrIl271CXqFPUdCR/dxCqFbfdHxaaqhpUs98Yn7TQ5/qaziG6ga98PuCVkUzvyjr4NR7VhiwJG8G8v7HO</vt:lpwstr>
  </property>
  <property fmtid="{D5CDD505-2E9C-101B-9397-08002B2CF9AE}" pid="103" name="x1ye=3">
    <vt:lpwstr>jNk63G8AmxMSsY45BM5zJwV2vEMd3AdldACGoDUnzAt81BqPyYfWEP03gWlQDC8hRbWS6mVT0T3+52zWnROYz5oDPLQI61yaa/l4LgjtLbXptWFVOH6Psu77JSUjD7OoCQbqbgRYFREhfO+4ifk2SQGPBixAi1Fg6ConvBXSViwDh8nepSOF7/s0LuJ0U4LP9TfWMqT0Fpm+O65nnIiXGf3XA0TMtKDW9CekugpTw1Z088M4BTgfST1H2C5XYDJ</vt:lpwstr>
  </property>
  <property fmtid="{D5CDD505-2E9C-101B-9397-08002B2CF9AE}" pid="104" name="x1ye=30">
    <vt:lpwstr>cwqqolWaJ0kvTeCIlVwqzbiuPz+Xxw3nrs7MNXeApGKDEa+t118zqNipEmSaHuJARR1gePRavjvwuzzIcdZJMaHdaugsVPGeo5vqEak4sOL7obczIoDTHHO5gJldjhW3K/XbUHSv4hvEzxVph4NlO8MXQBXP0Zv3NRAMQ3vyRzXls2LbSx9Wf7CoQAmVIoao0GtroeCDynISvsKWh6Iwe0+siZwaOp83v0KrTWkNaaXYm3RVhj7zsxI8zrdgJ9a</vt:lpwstr>
  </property>
  <property fmtid="{D5CDD505-2E9C-101B-9397-08002B2CF9AE}" pid="105" name="x1ye=31">
    <vt:lpwstr>WxXc6CG8m90FTB4+Wz9wU7l5PYs0N9kUaHfgt3tXcOiSqgxgoJj/RHfrn667/tLIncfQ2j4NXMM50bKZdApekt46zItahB43zB0efp6yEv4VDic4ydvAsADGUoA4wL3QfQowMvicniqP1J57xJIq1SvzYgD3Vm+kbxHYpUcsSK11b4mS/jlTe0Ht0AM7HdHYlruneboc89zH6wGVVlW7sbBMBq+7pnwIH102T9Qlcl5147gC59cBAb26O1rAdd4</vt:lpwstr>
  </property>
  <property fmtid="{D5CDD505-2E9C-101B-9397-08002B2CF9AE}" pid="106" name="x1ye=32">
    <vt:lpwstr>gICr5HZcHXi7D6tLKYcNAUg9mO+q1XE/lZLQs862bo/qNsed5h5ntpBa0MvjKam8KOO6OCpRv9R7i/gzDDgxxgAd5MCOIeqQCo83xLG+lIb3i+z1J/vO3YYljdfcOn25ovpsmXIMcJNW3guG8GirSZSHt+REj50ESzM9+mwDDsN0b9Fa9UrlrjXOgMnM2s1Yi4YY9UCFiHlYCWF1epkBwVcBNh+Ke4VDfKGwl7sQSY/KG7Er6qkEZE2LVlHkO/v</vt:lpwstr>
  </property>
  <property fmtid="{D5CDD505-2E9C-101B-9397-08002B2CF9AE}" pid="107" name="x1ye=33">
    <vt:lpwstr>doVCbB0ze9yw2zC8AZsna1p9sfcnL+8VI+6z5YTs2wg6yXTrG7fofWdi6ngbktdxOyDNF0uQaTBqmVoFDugifZgKU6GVQd51tof1K8JjbXCVvzU+VABc0BcXB6+nbSO/Jxr9FnZ4rlyYofNh6Z2eLTqSBZ8sVhuOcao0p9mM2BEr5q+GbaqOhwrMAgM4Z9etAxH9A+VUKuZsB/ucRp6f1pJM+b60+Cv9Gj+bMXyZGRDunQtOc3hPRuA/fkvvv5z</vt:lpwstr>
  </property>
  <property fmtid="{D5CDD505-2E9C-101B-9397-08002B2CF9AE}" pid="108" name="x1ye=34">
    <vt:lpwstr>QOxmEXpQWKtP3ID45TqzgHeNJf0sL0BGB8F6+K3Cs6pnemLtV1UDUm0efZkAUDs60FEXNhTPSonUGLg5YuUfCxVAL6YIz5UnKblDMDcScno1PJbVybu55thKDHwD6uDZVqFJiaaRGFQO9ravGQUfC68vhH5N9YEgoIxq4UbyKWHZzFVXihZe/DPzOiHTDW/qoAPl1Llh3G6E/WA3chbDvIza+Eu2w1JxDfqY2riBuv0bzahHGHe+ZADesSOI8gQ</vt:lpwstr>
  </property>
  <property fmtid="{D5CDD505-2E9C-101B-9397-08002B2CF9AE}" pid="109" name="x1ye=35">
    <vt:lpwstr>PXM9SalVGfWMwMmOMZ3LZeoyGbBj+Mfv1rHEuxt9mStCQ/77LaDqetaIeTafW+HC1dkbl5E+GrBbL1w6k/DFc1CB9fIU3B3GPcf9nFe0V3klvQTKImRNfsZXJ/q3oWpx49NpKQos0JaC9JwnykylL1NgtzqUF7E2GanJLxE1wkKWr2/gs0G2rTbQNQ34tyZfKW5zelyv6TMb+K9r101Skr/o9ZPjXyzcAitu0IK5Ps4O18hPoC8Pf7pLQnKhT7f</vt:lpwstr>
  </property>
  <property fmtid="{D5CDD505-2E9C-101B-9397-08002B2CF9AE}" pid="110" name="x1ye=36">
    <vt:lpwstr>i7i0tjLPCzkOhHzf9MIF6eF4zS3/7KKvfl4fbbHHmVB6vAHKZbEJF1Ws5gXsPMY4H37dprE8LEEjiwMEYEN1mcE++Htj5zMwxlsYYQH92h48dlFpYxQbKuwWurDUgzakDTnMdSXVUY7TQMSOjfYnIRbb7mNw0htBDQ/Eo/I9f7Tm66fGwn8WvmiqZKv89m5mHMIvHsRYrRl3GJeXW9/wEhh0S0tKlLReh04TiDjJG96pwAlfmaWnHCFH7WdguJZ</vt:lpwstr>
  </property>
  <property fmtid="{D5CDD505-2E9C-101B-9397-08002B2CF9AE}" pid="111" name="x1ye=37">
    <vt:lpwstr>dc6/aEX+XGdQbPXpyW9EQ0Gu1Zo5V165c9izBcg3yPTqLADGtD99C132H74D039yYeSxiK0F+CFozuqVnwFbZHbFJqPzV2k7drvRljMwzVZvryxiT2Z7Z39LMq8pmDbYi27eGTwWg6nQ9KHLdpipojZqAWOGKGerwKsNTVttlhYOtf7bnqg4+hy/EOnaNRzQWQVOFrcvjO01HjtJY9FU5EMW14hkr5MqHVEgvhzok1bSR6tVcfierF9i80uzJ+c</vt:lpwstr>
  </property>
  <property fmtid="{D5CDD505-2E9C-101B-9397-08002B2CF9AE}" pid="112" name="x1ye=38">
    <vt:lpwstr>04TadTReFi+nzSPR6S2AWzBjsONT0az94Jr0ksppCeFB5odscFdNjLTdjCj0coQickTZTwkqWieswwHz7TD0Lfh1QODDO1o7tXOVySmOPuFoQVZ/lHsdlBcoLTvmwqDZHo1bX0Mg7hPraZpr/FBRwOI2ZU6FDEn4UblKGNrrT1R1HEI3zR/4dDCgChomJLCwTgQ4s7mvg3zioIkqKgPUJLe7BjRAD+5v+g+PIs7I0vIjIOXWcXIjcYsThqZoBC/</vt:lpwstr>
  </property>
  <property fmtid="{D5CDD505-2E9C-101B-9397-08002B2CF9AE}" pid="113" name="x1ye=39">
    <vt:lpwstr>HB19XSoDWa8YQrbDlQ6FzJthXcrFIzyd2HVIubWLKo2yUSyPS0cQppEtAU8t9AGR0lbBuWECkQ4SlLvTLDVKX1S8Tn03a39LZC3gYRwSnpvIABv5k5iqv/wjpXcgQwpruJACcmdHhcFLMWLnYQ7gaPCKEPO0OkZKJ0hPMu73Cpgc11YL6DLvGhL0v2LYW8Yge9g6TKfJq7KTXv5ua9QTpJSBq5wX4EuUlC78Xeihy+nxaLn/4tr6cLcp9xKG8vO</vt:lpwstr>
  </property>
  <property fmtid="{D5CDD505-2E9C-101B-9397-08002B2CF9AE}" pid="114" name="x1ye=4">
    <vt:lpwstr>dUZ0vWxHqZJKmRJ48j1IM7N3Cd3UVcVWvDl9VMv0fGrUL0m6zxN+ngJo6hEP3D6dSvqBLETPqWNjnG/G/hjWBuqDXP0Gj7gq3aHffW+lcNuf0rbUYEHKvqnAXoPRjfwgPPMIyjf8ehQ9fboBK4Yv1NEBVsNgAYUfB22KYfIVhRjCg8VZ/s2KxWJbSOtTl8CKYk7VmmzEcQU3+geuGwkk9xPXya1RLZpF2h5exphFHo915C+mEG2kMJv8KlU61nL</vt:lpwstr>
  </property>
  <property fmtid="{D5CDD505-2E9C-101B-9397-08002B2CF9AE}" pid="115" name="x1ye=40">
    <vt:lpwstr>Hx4zbRRk8bNYSeWwFK76h4p6TzajNJgsG1TZBEVlLZv9+H512J/G1ipvbxQz16vyxvRzQYa88csk8UMOTI0wP9QZWM6LjrrZifqH09ZPDGKZie/USDh92lZuG8RfU02l8xoEJAZ6UBLXNbOwH9KuSHNXMtNmbegXAlrEdEZywCm9pqhNQ6dIEZSJxK1ymj+OUSM3aYPKKacBLC0zDZfaAP4Fw2wGcKkAPfs0OvsDniW6PFH3WPF8PjY2EaY1FtZ</vt:lpwstr>
  </property>
  <property fmtid="{D5CDD505-2E9C-101B-9397-08002B2CF9AE}" pid="116" name="x1ye=41">
    <vt:lpwstr>ZoSNR/sCl9bFv5z1piW2v53HCh1Cyrp8BtzWvkh0dUfmNgoauCthj1bd+quUXkqS5yPaMSeK7lAOBhADRZsQ75kS2J1z8rb5J/0BSCBWDPhw/Wp50BVbE7xLXKpMRNijuaO7RTFnMIkYLs9lEY/R9sjUSsrVn0bo0UdTs9rfcFdFc3feyuYvL3V/8jjRbAYMRSHaxf/opdRp/SW78B4lIs7Xy/VEWDNHXAoiDpcrLnJMrh29htFC0VsiPlxbKpo</vt:lpwstr>
  </property>
  <property fmtid="{D5CDD505-2E9C-101B-9397-08002B2CF9AE}" pid="117" name="x1ye=42">
    <vt:lpwstr>fYQxul5sznghlUbD7q3hYMjdgDdyYJwxqs/MVjxEak2yBR9rTIDKBZi9ww8Ce/OZLOfdqFl4uW8HIPzGlvE55nIY+bqG7p44mCfYkpKKFjWPWqhVvf53QhdNfySCIhkFptu+KicKGaJ2VDcsN+jykji3RVnILUnk+h3adE8PrBCzWLqzxngXUQfXztGLds1eDP602Kinfv8hruzxFJhC7ZiCJaY//4agNmRpH2wmyop1jHOldkyLPSp5xE3pY1a</vt:lpwstr>
  </property>
  <property fmtid="{D5CDD505-2E9C-101B-9397-08002B2CF9AE}" pid="118" name="x1ye=43">
    <vt:lpwstr>HApDHt890T4lOlaGxqF14drbZWdGXVv1ozDIwMdX+Sltz1gDC1Vck1ir2j0g8wXxMNT/f2uL2XeM3jdXRLPSi41slg2Fd1PAVAFRu6mPhe6Gc29iUwZq7iWFouvzKkvFYYOaiVZeBzi95Hn4oOY6Joc+G0Scl9Is/kJPqASqlgVprAY8u2nYaMPP1KUTETzBkHHuGLEgzpNuwztyfi9wdotZ9GjefT10+1IJUVXlspuqKdKpwIEdP1gcB2CH0+L</vt:lpwstr>
  </property>
  <property fmtid="{D5CDD505-2E9C-101B-9397-08002B2CF9AE}" pid="119" name="x1ye=44">
    <vt:lpwstr>Pvh13bck0r6RbcAiQAgiRBXArOuy6DBrmgByEZ3Aw4UtqrObsrrJNhx2eIceX6J2Z6EZSqUF/Lv+fj6GKsJsxXuSycmKpNeQ4idx8BOAeGUtCrdIy6J2lqYIb5wFmW3rr/sFgYbZlQ9yubrX4O2c6ohbw3IGFNFIXyCb0KXl3BGaORXgekavBfRpWIVE74D5pG9PMRnpYvOqJGG3KalJ5HvCR7+f/dz0BPX8hjMc7zNp3n3NH1T3OL4fy2qVGDi</vt:lpwstr>
  </property>
  <property fmtid="{D5CDD505-2E9C-101B-9397-08002B2CF9AE}" pid="120" name="x1ye=45">
    <vt:lpwstr>UXVzqqF6IbWWy2l1DQU9cyzJBeM1ebaO7EFa0za/gi5zfe1M1paXo5i9hifR+01pp+nfuuqcFRPfPBk7n8WSwAmP1i6cq4JjRTU5f/Yu4Qm4jT1TlNMDUwsXcZc/+GnALUO1Tu33HpNdBlByU8Ia6EeyXPxWNzwC7J38nvHBJ4y1eqZFpOfXcJeEhHZCwctGPy7G5wXHkt1rRY0OtI6jp+bAabwaUGlMDo2RL4e6Qt4aBLQYAGmJUqyGzBIVuSB</vt:lpwstr>
  </property>
  <property fmtid="{D5CDD505-2E9C-101B-9397-08002B2CF9AE}" pid="121" name="x1ye=46">
    <vt:lpwstr>jL+jcOF8RI7veQP3v1/vvNUOafZOV9fvsfd35sr7ATXt5fp6S89ft2y0Xdt2bkSV+O0TktTSCvXzXXVlI/vwnWLNqVG+ngIaPVfMLud2qjjDffBeUIdWBgNPObURGYB8hWVf/a8Cf7+kiiKX0KX2slB2xA0W3f1j98tHLq2ni9wEf5gyTBftsPdlekMsFkvMlbiYPkAgFfoULVTCYFCFplKKuyTkK53qr3GLJRQVnojNlqtAMn+0mANhQ86VIwa</vt:lpwstr>
  </property>
  <property fmtid="{D5CDD505-2E9C-101B-9397-08002B2CF9AE}" pid="122" name="x1ye=47">
    <vt:lpwstr>llxO79/g4/EcQu2trnMa9W+5xMFpeQn5UqQ/K+EuMckjT0Ami5xXPcCCcuK8ZECH2JdAHbSOL2KVWqZQryBVAN2xGqCAYRkB3zTIyBPQUK9oxjAVVORKYjgny1EIpL6ykd4KXVBBNu2/75soOBNUwoAGnZG8LRNvg+u2qXq5KU1AnwZSobI0iR9y/n/FhsN47rzI0mkKsgb5fuNGaeR6apR4dITouC6iVLp+2wOvsHgZBblNpeMmNmZ8NgWwMLl</vt:lpwstr>
  </property>
  <property fmtid="{D5CDD505-2E9C-101B-9397-08002B2CF9AE}" pid="123" name="x1ye=48">
    <vt:lpwstr>z5ckfR7ZQyk9HNYTLElPSwfShth3n2gEl8EOkVpc9YT6lTSjg7yi3K+arSxy7kirILaFi/NSIz6RpfXqzV93bb+BGtEgE0Yj0MDyRnYAT+ENKxn7HOeCh98uP+U6bOL8ir1APqkbtidIK5zCKMxu/JWrDLKY7EhJQzHW8BI2fz/tA5LzPFiHS7xY1aifA1z4H+fkP9T6MrlBbNQSqps59h+lmVh3BtNvicalmqn0jy0hue3OYWjZeWmK9Bb3JBS</vt:lpwstr>
  </property>
  <property fmtid="{D5CDD505-2E9C-101B-9397-08002B2CF9AE}" pid="124" name="x1ye=49">
    <vt:lpwstr>9lxFdDf1s844HxQfoM1F8mXL0QSiiWheNz8RpV8gE6c18ovLehKehg76g7qtl0fD1QwmezkyEpzeUdGi8hw9alGA3tt6UakcdMz87BfK3VJXLRGEiNtMkQiQYLWtfLz+Bm3Muu8oNeTRZYib0rxJbL8yTXD7QHhgFG6OHYjMHoY6i4gO97s7mhSjOC0HCvyf6YfOe6fovGXb+9cNe1wAP+bwnisRVkbJ5ZB7Qwq7eegoen3rCm3pk65BZnOLwuk</vt:lpwstr>
  </property>
  <property fmtid="{D5CDD505-2E9C-101B-9397-08002B2CF9AE}" pid="125" name="x1ye=5">
    <vt:lpwstr>GXvcq3b/rjGIy2t9ocI8HVugqdvxlUovP43Ofpsf3HyTfZ2GVfPmVkJyM+50tpk+MYQ79jovJOJLLsSEgw+4NkE12DNhGs8jQO4XwrPrKG719hMG8zZMI2UaDhcJ6wVxucCVFKFSN+L/4V0s9xDfuvbDNFVLGPnMIPk85Eu/0r4p7//fNdd1wYqCJ+rpLc6aJkbzm2sVSXFV7WP3TOBbfyIkPL26hzK4mgKACbVlEFf7ViFaMD6tCxfsCMJ8Ol9</vt:lpwstr>
  </property>
  <property fmtid="{D5CDD505-2E9C-101B-9397-08002B2CF9AE}" pid="126" name="x1ye=50">
    <vt:lpwstr>Irsf+kklirsQ8JIAiCOvco6pH076t8sa5v24RB4e3HwJtsSo04NPfVKWhsXLe/ZvyE1QCTz48AFKa552HQBLNhurhgO/T2q1iKazOR1xxm7TPeNC8WdTU4GeNPzJxjz/DOGYYMriCLvhxXj6XStcyZO9sX/lVv1wcbzv7tOFHAFowHdqQjpX9HFEML0c0u7bx0Nh9+fngxwSqg4N3GhjT7Mg6iMKUQtcn4zQBhVrxbcbhEOb+jeafIhIgKOcjdj</vt:lpwstr>
  </property>
  <property fmtid="{D5CDD505-2E9C-101B-9397-08002B2CF9AE}" pid="127" name="x1ye=51">
    <vt:lpwstr>OKwjKF7x0eWVYdF+3bO5vs72w1tYVMVCkyQ2C4rEHhEEfbvoX+hA7Hfy5HQi2PNBsETo/K9cWRCfAtAFmJQukrYLxRlW8Ysr4/k1h5bvtx7r+qBS8SOF4l532ITDbEtcB1ztdoGNMhJfl34OFbxmL4R6BlyZAIQQQUliMKWeekbmU+11V8JoHcicOavSLI+dwcV6XP7AjLwBLfQIHG6OYbW+0kwGqPJ/6dokGeztwga5zevGcKal7fjdAY5OoQa</vt:lpwstr>
  </property>
  <property fmtid="{D5CDD505-2E9C-101B-9397-08002B2CF9AE}" pid="128" name="x1ye=52">
    <vt:lpwstr>xXaTOCd5yZF/Ger/sXcpfU+qJqRiVSv+Q4t9eRNDNjIGdcSJDxnx5R8M0V9ggTVnvfNQpHzb8VFI9uc0ZmsVh/sLqZDCFBb/SAv0Y6x1pXGWK6IEsQqFiRfAs34tQwOEyCyOUVGtSiM5ieHzNFymDCbE3Sdoq8wXRGxq45wsgqkuXZrpO7N5oehfubaNdw/s3EzPJz+KLSho7gz8qGIk+lN9y6By2venmiHCoy3oJWihGqyzn8J285UMMuj96A8</vt:lpwstr>
  </property>
  <property fmtid="{D5CDD505-2E9C-101B-9397-08002B2CF9AE}" pid="129" name="x1ye=53">
    <vt:lpwstr>Ge+ocGzFi9At8YmYNs7KKxhzbT7rDH6aNIY9R7AC63IXJ0sqAbsB6+JEEV6HQ02aqN3EgeX0xh9t/KvBa8G+WTFTkzriCtTt1cfW3cjfUIBwIbCwZV/in/YoY92YkAANMYCJ8YDabrAkf5fjOX2z5NKOqVQEVrHTHHtchiyPbbAoPfD83i7xBm7ot/BuKQ+WFQyucRLBq99JBXnXcxT1A5lFaEoiZCMNxGdHSRh/j450mFzX1qTBIKj/uEJOe1o</vt:lpwstr>
  </property>
  <property fmtid="{D5CDD505-2E9C-101B-9397-08002B2CF9AE}" pid="130" name="x1ye=54">
    <vt:lpwstr>YkM1pc9229/F0wwLOXayA6kmqMYZisCP3QlIUcIl6SCfrdjLxhNBcx3ZEaQPHHpLTeGBqwlhPMQ+ErbZn1M2wSVEzfuhAjo+4NtdsrB5gTvaR0lCIrhQCG/d3dGnxywkJXZ+HzRl0qATUMUIcakKLsWa7zpGvpalgEJxdCoQQRkKk7Q89VkDhcIXFPPSmAlxc8VlT4eMFF2HALZBpW4fdsw52P1EXejFiPSqw8k+AxKyRSZjBt23UC8f5J6DwP+</vt:lpwstr>
  </property>
  <property fmtid="{D5CDD505-2E9C-101B-9397-08002B2CF9AE}" pid="131" name="x1ye=55">
    <vt:lpwstr>7ru9mqqKwe0x2huBf9hbU4oPfwr3u/SlcrroksG6KSwMmhrnLveiyxokjScvThf9NVn7ijS2REJZHrts5GmKEa/a2rk6zAPxlGYzkWVKdxk9t5NkI8ifPOJ63vNHmV9OoSNAQuiDsQh53Fisp5SFNI7nb5DXcbZXnwZi27rBKYPWIMilWIy80RSf69rs2IdpJ8I5dT291UzVhtcRUq0/NaSBKPsyEzepVqxFdHlN6i2XS/0OBHaePllYpnFAJnR</vt:lpwstr>
  </property>
  <property fmtid="{D5CDD505-2E9C-101B-9397-08002B2CF9AE}" pid="132" name="x1ye=56">
    <vt:lpwstr>yIzJh4Qa+ali0yKqpqkLZ/Bd1iYHNaOKq5YL6k1rvQOONeS2poZjhNzQJ/J2F2+T3GRabY58q9k3k7xxGw0ns4hS17mnVhU9tx4iciUV27ZsxGHXpe2rUN7hfRs+U7WujUAmsxYqvYp317UadKKg8jBGV2s4Ys5lY6stI2b7FTqjTvQ9535kjX3+D/Aka9nv2cRsco5j1e+zGEseTQbyNcgakgimcFSKC7zNOhYEBOTXQqzzlWEc1jUT0ansWgx</vt:lpwstr>
  </property>
  <property fmtid="{D5CDD505-2E9C-101B-9397-08002B2CF9AE}" pid="133" name="x1ye=57">
    <vt:lpwstr>yuVyMczCW/gka71aLLfPXe1GYrh+63e/FzJfT7DlHC2+CAL/lSoa/Q04sy5zdz8dhDeNrEZF73CzI71H0LRUCup9hPAikvguaSj2zz1sp0mHpodGZmGAZnj10TX8Q6v5uF46v/aeASc+leB7EJQvRV0ay1HjVIQiIYdoG+TE1z5d3kFn1j0hAXz8ETI29gFiXoMGEDXioHeHoezGqRzIhIRldiWw5Sf4g4dhF/Y5TDCGMJHv4LZ3fEhzwsWOzH8</vt:lpwstr>
  </property>
  <property fmtid="{D5CDD505-2E9C-101B-9397-08002B2CF9AE}" pid="134" name="x1ye=58">
    <vt:lpwstr>7PDkdr2N5R1CKb7VT0iWDBIBo8YnpvLf4chXY1lri8IQjJiWfTe5nJkrypY/DmiKec4OMMSmZf14zuOJzC0vFFrvDFyQRXHmApkSv3eJWCOML7iEcyAXRQmJYJzQ7zg+bD0cgJrZa0mR3hN2IhYu+VxrTvymOY4gVzRHqtLQYdSrzML3WJLgP4x9WZ7qPx6w9IZ0G6bzjC7HVsPsuqXQST4mh9FRr5iED4CYrZoRVGd+s4cBnAuORPuzt1EBlIH</vt:lpwstr>
  </property>
  <property fmtid="{D5CDD505-2E9C-101B-9397-08002B2CF9AE}" pid="135" name="x1ye=59">
    <vt:lpwstr>01Ps3/JztQ5wkorI2mD71ffz+mey+okGoUxv8JT95HD4l+UtS3RTQE4U6GvS4XZdlFbrugTwBfPh1DRDtZOAjg0q7jvTkp9jQ9Cz4bkz7r5ZwBXqxomWpkcHXDN7pb0J6NwrD2oJC3g/w8+6poYNKqexaoKm7HapDWhGvxyfspVvvpWJYlUoi4gJd0na+pKWKdmN2gIRjSEMC69bnGiyeiw/P4uvj7vHs17zeAZNhpBNUuYrfo12q7P+cFrcFay</vt:lpwstr>
  </property>
  <property fmtid="{D5CDD505-2E9C-101B-9397-08002B2CF9AE}" pid="136" name="x1ye=6">
    <vt:lpwstr>RUo3Q59E9ULqcOcwPWqKtvWDyrIVv8V6cbp0GoWJM9tWiS+SlOtRIGf4+Q1dOBsRJpnRuSMWoGCx6Tyf8Sx8nkykZL1GTl8K/jbiNvBsLEEOej9lDCq9fiOyKV4NMaGyi985Rw2lM2HX25HaPCdHPsVcD26WarlQ1/i/IQo2clvnJLN+hEkdC3JD5mpQR2noXoz6QbGa5obLnIDeG67QK1T1pXH8bHTCjIYkxlpNrEvOGpwcpa7Qu2IVSIeDh3J</vt:lpwstr>
  </property>
  <property fmtid="{D5CDD505-2E9C-101B-9397-08002B2CF9AE}" pid="137" name="x1ye=60">
    <vt:lpwstr>OtiBhR65wW++kXgOG+GUQOfjyVuFQAlzx2LdjJ14powJtsbA/7x5a4d2AFCtsPp7tJx4t5qeP4k1KoUsU6YrKxNxjNHVCjnmkVoPS6Z3PHEmdyxEPsWHd1GMF9mey0UC2IH4i/pz9yXiLvjyvXaEYvZtVm789bGSi02bh2D83WhwVFpi6TkSupYQaECCQCaebCQoNMW6C9KNjij2Y6UFdbH+Mz0Goyo/Jdw7+ahp8qTLs4Y3igB/ZtI5I8pG6bB</vt:lpwstr>
  </property>
  <property fmtid="{D5CDD505-2E9C-101B-9397-08002B2CF9AE}" pid="138" name="x1ye=61">
    <vt:lpwstr>FK7kMBqJ/RANQeFOlG9K6fq2lgSqPKdp+FLIy+ZkOpqW7yS1kgM8IQ79lnUfOklu48pWZU8OPhUmRrPkUWvomDhKfl1xuL/p8ONW3ePFu9qZ5Dzbe6j1/qpC+ujUMY9dO9K4tlqVezgHUVK+L+1ayOZrMJf4rXGFDuIB9i8jmLMVgGbcyyfOLilftsRUVccdvMFQp2Opzu9WVwLLq/yGLA9YiaN6VqFFLBqyE6+a+U96O5yQAuuI4p/JWxzADky</vt:lpwstr>
  </property>
  <property fmtid="{D5CDD505-2E9C-101B-9397-08002B2CF9AE}" pid="139" name="x1ye=62">
    <vt:lpwstr>L7QSBc9PDr6O2glPw9j24SYhDKHxtOVr5kFBrkv+QYQQpReoZRjS/zV9RU7RhjXe3OXawBqq/h04mGNyiNWRVKTZEYboQz96OYaywW1WT1LgIijQWwKrGKAby2Zth6KoRmVxThHV1k2dyjPGtoDD15zkgtTw5wdeAyBjJCyDA9f4CFm3OudN5gAC3mE84ak1q1FLiel8XwnhBGtHz3RlZCBcQqNYjib+6MywkOP5Eof02ecrRTcYA1BrFcDD61E</vt:lpwstr>
  </property>
  <property fmtid="{D5CDD505-2E9C-101B-9397-08002B2CF9AE}" pid="140" name="x1ye=63">
    <vt:lpwstr>3dktznGOiX6fLrssoxgMIjounObZ61JcfP+SS8r/n07Kbct4ZeQnBK3PgvC3UDn9DUZBqwFeLeTPBH5DLWd7gfbv5VpCKNLvgcfIgyUmxmJ/NZIqHwIX+qKcq+Al34z2L0qaQJYOPH5LIELh+zUOnLvn0Atu6rnmnikiZb7EYLUYSvZf0UT25wBUtvzyTrz+QYzsh1EZJ7bAbnoze3UMVbuzag/jcIuvB7dnS0+UhIiU6itlDIhu1hM3jQS9SJv</vt:lpwstr>
  </property>
  <property fmtid="{D5CDD505-2E9C-101B-9397-08002B2CF9AE}" pid="141" name="x1ye=64">
    <vt:lpwstr>BzlAACDQ5w8YVwNcq3ksy+rH6glcjXM6A6stkj2UYl3zTGKe7PdTzX5TS5q+3n6hejkx5uO3T+iLzMko7nCITNUqc2vneIpU6JNR86o5NXxPvgZeEXTo1m0PdK5lJPOUUCb6qyxIz5h9kORrUOxM4+QyaqSeoyrsA4NlhIpVmvhrIZOMDmXybCyt9OV6YY7ypSLqHH3YOY7SuQ9mcHjBo6jylJ9w7pn8XnS98SXC91puxnL3qpeoUhsDinyLr8d</vt:lpwstr>
  </property>
  <property fmtid="{D5CDD505-2E9C-101B-9397-08002B2CF9AE}" pid="142" name="x1ye=65">
    <vt:lpwstr>ovZrWGlqgicd9mM7ksEqVKlMULffW4ROnaYiIgydkkrewz/NDMcwJmpgrO1U5yxEZ/J6xCRFHdJOJxUe8cv2T/6pIA7CPrmMsN9bawDyrzvfD3mZs7Rjzuy74l8H9PcgdiRBr7cdlIPPp82vleNGGzrGNSAxGEPEnQ6giwAndp+iHW898X+XttCG/0sAq8/3BqlPO4KkAu68opV9sZSlIEzOhLseaxjimZjFayhwO3Msk4pRkU87Frx5zs89xD7</vt:lpwstr>
  </property>
  <property fmtid="{D5CDD505-2E9C-101B-9397-08002B2CF9AE}" pid="143" name="x1ye=66">
    <vt:lpwstr>C5F5jr2B2bTzyjA3EnhL2RKBhiJSKIz8yLZPydYuKwXH47e96EtCQaEq9qIqf/3w1Dupf605hEcUqIWs5foiq1NmGgAmGBS8huMlz8/PcetoYpLMfZDM5dfOkG1ym5Vwz4+o7SJ/BE3ZRMtywG+tvAqdgMeCui6XwciMRn3LTANYIeYQGm5E6hexqsCQzVCIQ6c6ZSuUyu1U3eUSboLuEAcB3/nMAaORJp61wlMWwRfn8cnUWCq1AUBRfEAAk6x</vt:lpwstr>
  </property>
  <property fmtid="{D5CDD505-2E9C-101B-9397-08002B2CF9AE}" pid="144" name="x1ye=67">
    <vt:lpwstr>C3BfYa7O6v/9J83JA33nVMVCBG5uTadrhboXaj7wWHjZYU70UoPeWZ/6kMn/XhxeLOur9BO2MrqRvBb+Y9lMjBeYiuDAn8XQ24hE34vTqFECSAq63dxpIW7JyYGg6L4YA22i1bVDRrIybzpaqDYoqQmmOoT120z+uZotoYN/65E8ZdrqWT4wR2i0NLjRsmTTR0Ly6+FPWcFe/xAAiCgAZ1VP/E8qaGXiSZwt5hii9XaCMpnHXPq7KNvZcdZtcOa</vt:lpwstr>
  </property>
  <property fmtid="{D5CDD505-2E9C-101B-9397-08002B2CF9AE}" pid="145" name="x1ye=68">
    <vt:lpwstr>yHWMDIlURv4+eT5F3tF60GBozjksd+tLyUmMlRXlrIc+xQT9os/2dbtXbN7oJxSpHJK5dTbcK50fhPBFCQPWPAXEAWEdQR1ImqvhA94BvKyY3NCN/rtRWUuMLtr5hZtJYSW/AXMiru6touDl64ppIRVNdNbdBKOb5HMnWcursws2/PL18uYQ2xwBtXTEvrjOZ11qHgz8nm7yyWDARUlTuZSfKw4IozAQamCI1t4sd4lkkxLKk3xkYIo+/OR/F6P</vt:lpwstr>
  </property>
  <property fmtid="{D5CDD505-2E9C-101B-9397-08002B2CF9AE}" pid="146" name="x1ye=69">
    <vt:lpwstr>dws/41ZJd6gl6LO6sejmCO7euyf6u+YFr4k3i4HhGUuTx+f2MlDrQmbS5Sn7jAJVpktrPIY2bshgrsEfZWBqGLXttP+5BXeRDTNlPRz4GWqK4Lr/ZhbfUrz7yZCgyuMW9lbEXPeKHjLRxk9O40wyLw9IceUNg/6MELvJbyToTJHug77MOXzAYFPMU1d/7B4iRTHznykx0Ntbif5hFF3cyHwezOSOwzYsupAjlI6cwqhP1VVhb9dN/O5lYR5aWNz</vt:lpwstr>
  </property>
  <property fmtid="{D5CDD505-2E9C-101B-9397-08002B2CF9AE}" pid="147" name="x1ye=7">
    <vt:lpwstr>eTN/9i9VZ7dgF0jwRvqrAqDfAuPPsiTfPrMGp32ypRVGDnScL9dct0bdG9FTa92cGk6+wFlykXxbN9xnSwplRvoOISmLAO6YcUkQu9GL4krltncjW3tura5IwFXVCEyx429joRlJ1VLtUVRzJoHFMcZ5fKtCXuuYP4l1Iw19mlI+2pukktJtSBMiQs4UyaQuQsJMym5RestmRHgBY3mHTH19PWhuXtBJ/pcjE76UCxLe2QixmZEtkCXsd8flSRH</vt:lpwstr>
  </property>
  <property fmtid="{D5CDD505-2E9C-101B-9397-08002B2CF9AE}" pid="148" name="x1ye=70">
    <vt:lpwstr>5/LaDrPrE2Z0UmNHazr7+LCO9gci+MWhyuP03hQGViOzAPidgKvOqtaDaIRFJrKaoEJAAC10NjmIcWy9qe5TA4TQxowXdl+sjGT2XD26WuuKbrDjnifQW76AFYtCt1md26PtdAWDxdZ67eLlY5bjMlnCzRfHPBzM2LB1UhkCMZPf2UeW8MMu6HtHDVmj/P0TvjCn2de6jGjtpGv+D2XCC/Ao4TXYCXM5Lu2j6nwZ12rlz9ZfGCmunMrYg7BsKuF</vt:lpwstr>
  </property>
  <property fmtid="{D5CDD505-2E9C-101B-9397-08002B2CF9AE}" pid="149" name="x1ye=71">
    <vt:lpwstr>jaoA/2Rw/I0E2r94drBOU9peKax2vfIoUegeLFmmGK69d1WOrGSbpwFzGQpkIE1OEduaBzFV2i6L+sE3KDND7TTWNKlTyIQzWkVL6BviHwCH7xIM/bchq1T4W41XvBh0geuahW+TReL7R7ZkI59T8iPdHl7PhiqV63s7fLsGCXtnqp8NqV5ud+PJSaxgxXm7zcvtGWH+8gMNtK8jaOTy8dhWocJ4yJTWjuNqmS9e3qy6I1/cc/aUNOSIAGcTh/9</vt:lpwstr>
  </property>
  <property fmtid="{D5CDD505-2E9C-101B-9397-08002B2CF9AE}" pid="150" name="x1ye=72">
    <vt:lpwstr>dQa5xb/sA8rgiCNmldqI95YUC83dBwaYDeUPCVt/gqUpt+GYpHRgKV0ESXdwVGByba4vjkHutTVpMs4rnlckA7NCRXFS2QB+r+fmzIRfIJTxuHKEOm/79ZgJ+cegi7c44yYEyIrzahRK9uDST1bs+qg8GG6ZMx6u0DipIs21T2xrhERFmJt23MCMgHj7EK2WYF7mjS5WrcE13mOfFXehPkcxR0lud+MktWU5wIUbWyK7B00iSf3fTYmjhHNWMBS</vt:lpwstr>
  </property>
  <property fmtid="{D5CDD505-2E9C-101B-9397-08002B2CF9AE}" pid="151" name="x1ye=73">
    <vt:lpwstr>6NeXxOBJ0DagQ5dtiLuXgmsv16m2rPMPzusRlz4XNqtTm61M2nynl2p6ae76di2hh3gXw1X5EQHXYr/rRrN7mB4hOAlNSfO77YMpcQhye0BGgF0KA9/kNFuvvTPbyXXweoaU6FGJjlGpKoNpqDA0wRrMmZ3bYedrmb4Y1d9e36tq7OWKFHcaQvZO5YrxV/fuuKg/0ErhkP45ieOKEAbmQ0g+d3v0JkwGv2XEZijUBbDdvv4tR1RQH3kV6fDHGpk</vt:lpwstr>
  </property>
  <property fmtid="{D5CDD505-2E9C-101B-9397-08002B2CF9AE}" pid="152" name="x1ye=74">
    <vt:lpwstr>xpKeEvAoQfB4xLjt/4I/VU0F8U1k0z9WbIKQfxT3nT4GR2wmbVyAEIDpPmzOECXKuixecNulDxeYXdtVFjqbwkXbvZYJGviyryoGIhC7Bi6OXcPU7xO12c/DJGmaT63a5ec607F1uBBX3RFryQF1NuqDsq/XY6IRUrWbraULPJ4atHUesDq9/pkkNtvEGf8q+8iatH87QZs7usruWH5/ca0S6vkYLQAEaUovn7l10dszjbVlPdRWe5nr8GYhpCQ</vt:lpwstr>
  </property>
  <property fmtid="{D5CDD505-2E9C-101B-9397-08002B2CF9AE}" pid="153" name="x1ye=75">
    <vt:lpwstr>jen8oWSIT0ciVyvxRlK63cPciXBR0+A7IwoOhdadMrZd0BPe0qF+Xe6nDs/oqH4uj6u7EhuodVEk8KhKngOJ6RN3sNDO7iwgjh+24sMt/s8MPsj1k4tA5+VJAfyMy/4BlVzAdiUt7+ozfgK8M0kuBp0IWBB9kMXHEqnDvHOmiWCQbBZj58UE21e/AMqe/CiabQjd9MpAOPBO/j9Sc8joiLKa6X6xSKCp37Goxf5F0yB4qOv96zytWi6G/HNdBUo</vt:lpwstr>
  </property>
  <property fmtid="{D5CDD505-2E9C-101B-9397-08002B2CF9AE}" pid="154" name="x1ye=76">
    <vt:lpwstr>hGZKv+DkS40cyxzjYKiMmz3Ei4S0rCNAXJaIEqjjEa5jAQsP86PR0Zzcfx+WVzKmCQ1Y2B4Sy1IlSm0o7SrLHL924hU22w4dutgoGFygCAMVI+Y3VgKSg37xCCAQZSYWIPTJoJDlj1P0iu9LlPA1X5PyljjYULK8xWP++Nv3dhGHcZMPyZvUvpaN19NWUep+PUc5fouIMnbDagYYR48X4OBBvxj+UpZX4xqlL8yJy5or1sRHi1jc39ODmq5J37i</vt:lpwstr>
  </property>
  <property fmtid="{D5CDD505-2E9C-101B-9397-08002B2CF9AE}" pid="155" name="x1ye=77">
    <vt:lpwstr>QRU+Cnfq3daV9u2CF5ZIqAVfDYNaj+z72yRBfO4BXnL4BW4dhOHgp7EE0gleBukWV8Uiv2eZARxCwbt/ZRw0z51c8NL6PAzWPalKRwEfQO7fZ5kq6B3ohJI7bg4tDDhkdwvqt0Ya4Wx3ywks/+ybNX7+hMFoRhoQTKQrivz2CMMZYoFoNxs6mB08cUMfmg5Y8LZyYLsOAwyuPNFTK9ZK5s6PTX17xIShLXGQ0gOzyqe+ak6f0EYN3eIxnIWquML</vt:lpwstr>
  </property>
  <property fmtid="{D5CDD505-2E9C-101B-9397-08002B2CF9AE}" pid="156" name="x1ye=78">
    <vt:lpwstr>+/Bv/dcY5wly9iwj3YgCUwTfx27p57I0CByShSjoVdqSPaDBpay10egX8O4Ae+A56+4fGHJIT9e2iR1bzudhrwljpulpo6kkZCcK0BmOf3xeADJd+UVhn4Auudw1Dj6POI4ukPJzy1ThJQoZsIYSXI6Tvr1+YMOUowaGj7VpcAj+OqX7TE9VujK7yuUJpuXChBcNphG3cDW05RaHIl6MANcJSAqgkApExhJdlTQXldmqpnwQsw27Tfc7uBm4HIa</vt:lpwstr>
  </property>
  <property fmtid="{D5CDD505-2E9C-101B-9397-08002B2CF9AE}" pid="157" name="x1ye=79">
    <vt:lpwstr>R6OYckivxgWZU0UcaCbzpBCBqP1Fu07OPFU7LQC3XsQB1B8hX2g9DpKsewRu8aS/Ag2PODG6Y0xf15Zt2+7paxBRolsuN0n9j7JaH1qKMIJ/rZqXNwpciJrHZmI5PKXHgISYMYvrKP2agsrEyAIaunza8/nJx4Gs0wSzHTXev180mPCzCpbjbByKONWPLXk5lCbeBUygXcso96JsARbbrWW5qa0paOBNBMG8N8ZvVlHDAWIbFPEKPQbpsXHMsh0</vt:lpwstr>
  </property>
  <property fmtid="{D5CDD505-2E9C-101B-9397-08002B2CF9AE}" pid="158" name="x1ye=8">
    <vt:lpwstr>c1U437Zn+E0LZJPKFFRgs2zo9bIK16yOmBlYU5m0K9hbZ4TYb9w7y7E6pzkVdPfMilx8uSuD2M27zoZR+uCxwS2hDLtCvwcM+DQc4keXbNSFXfMblKLmodE4Qc7HFGreKAtKl1gW8irCC8ynAx5qwr/Yjhdq8L7rzR6qSbYdJScRUn6UA1yT4XPqlc1UPQm3z1p1VRl7v/0eiS80qTPDfRO49FrzOG1CtDFhExKiPLK3+e5paL6ALnd54v/s7qs</vt:lpwstr>
  </property>
  <property fmtid="{D5CDD505-2E9C-101B-9397-08002B2CF9AE}" pid="159" name="x1ye=80">
    <vt:lpwstr>c57HV0axsTgsukq71r64X8mJRBcQqJMD40Gesj8vC/EnvnQND/kaxWkRB7RkvIu6y4S8ulraFXy/13siGlMZspJtKyP09K9nRxGyZxbCT1Hs9iIdlADdJ7PCkNSsN52lTp2EpPEvOeDUCniKZx4K6LuHiMLOArN42y+pKTxLosNejwlYaFC07eMVnQFOFB+NmQkzPT5S7ZrfeYvGwnwj3d/gDRjG9aKJ9LetunQyFkVEG2KmvsTojq7SdyNkrtU</vt:lpwstr>
  </property>
  <property fmtid="{D5CDD505-2E9C-101B-9397-08002B2CF9AE}" pid="160" name="x1ye=81">
    <vt:lpwstr>k1WCYZMOfc+NydyabW3pytTqN7qdmpiAcjZ9Ud3QTuYG6oHYCyeRtQNSAz5mdV/w4JXgW8rFyRjcFtDjetwTpzfTPeWrsJQnSIOIwXcxAfFF96+3Uu67mvpgIspyIA0mvgn8FrnUpkmsCPswJ/vP1pPm9eQ3iEgmNifWCeqYZVJpY8NMtwx1hlknDZ4gri6a9Ec5uHMHy3JySDpN1AGrUI5clLO8YOSHAIePlvMhQWHJUx4twIshD5a7GIltOkT</vt:lpwstr>
  </property>
  <property fmtid="{D5CDD505-2E9C-101B-9397-08002B2CF9AE}" pid="161" name="x1ye=82">
    <vt:lpwstr>y/S5r9LMCH+nyK0QVhYx0fDmsauzJyiZksyfFkPx8G2CWm47dbPx+D1W12tAmMzDr7GUiS8t5UQyb2XPgt0LJ3SA4faxwo0LfzOSmn/1EHV5++rATkN/74GrTjISh+uLTfva+WX0fouS184rl1F2MW+OUqa5Ez3R8QBgAlJIM6I3DcT5iMRz9z1onwZaNMKspTpM8doO8tPlEXO8WVzIzrGOwZQS+jIsJd9/T02L4CaaHp5imcuTbX9Crn5Lu6l</vt:lpwstr>
  </property>
  <property fmtid="{D5CDD505-2E9C-101B-9397-08002B2CF9AE}" pid="162" name="x1ye=83">
    <vt:lpwstr>QWRvgah/3ntMOPANMlFYBgQWhA29Ss3hNnW+jEIWZJZ8OmIUaGeQRurr3/bTKzFdxFGzzfKfmqCbzRRDVfCLII0zPgcXZlLKurncb2bqjZpxKbHQurY0viQpi1qEOzE2oCYAnv+G/LLz62+DhI44udB9+/OzrYGsODS7iHPIxGh2meMf3/aQ9NR/VaNDGIAME/Sbp9ttB0+xYRVEAknc2URCmq4hVKYBh63cFHm82kXwu98uQTC1WX92ObaSLUH</vt:lpwstr>
  </property>
  <property fmtid="{D5CDD505-2E9C-101B-9397-08002B2CF9AE}" pid="163" name="x1ye=84">
    <vt:lpwstr>Nkn6VkjDmtJvZeIFnjymiqhcZ9xQ7cV5/6h9IOLZMFpfe9O+F9L9VGwNLD07DAQCrjdGuL275gZPx8uBq/U0ZvbTQtzyGZ/bCVn2h+MHl/X2ltwErtW/OcPW9W1af8uiVvPRNdYF1aVdMqD2dEFOPOuw1q3Mpz9CtdtkAAVYUg7n+WVtZJF7fxZ/Q2J0TaJL/PXJE74ne0+w68lF3QX2Wb75HorY2VLqUCQLYApf7IctA7gnsveK7RDLi7EM0dv</vt:lpwstr>
  </property>
  <property fmtid="{D5CDD505-2E9C-101B-9397-08002B2CF9AE}" pid="164" name="x1ye=85">
    <vt:lpwstr>FqyLFnaf+vbWjMsmHOzP4Chdg1Cba+kLZy0kZZcaGUP4+S/kt6H3+bdwlpuNpFSm2v11hTr5vwvU6Sphjj4TVj2tCf0m21HBcLdfUZiDw3SZtMR2dW8FDlOFRiuxsnwhXh1UIkcJExfLtBG10F3uhfadeBxhxTCYdwvTn8e3ng2S2LgCNdxOyCWa4RLHOwaQRBlcKkQFG4qmbZtxilmNxIe2D+loovNDErLwcpFAH8js1+ov6Zf+wkeTRIANefL</vt:lpwstr>
  </property>
  <property fmtid="{D5CDD505-2E9C-101B-9397-08002B2CF9AE}" pid="165" name="x1ye=86">
    <vt:lpwstr>VCNWwVUmQnmacTn92q3pRo9dHxzqs7SYM/OcDPFw7GvvHvzDKOqto+pHk04nPBCccUVukUsKsMbqUjvRaMS+gfrD8qEbH6LDkW8m7mtOIgGcyXMyCEg6o1/BkusBK5ZMj+p1Vkh8W260spBHrTGbG5ms0Jh78/TDO/7NThPshtZUiLp+k+gDz8KsHsNGr89bAcgzLJHyPXNvlawWyCT44xlDWYGxxubGoIDa/LsbJOoIKQOjPgzOv5OV/N7bWi6</vt:lpwstr>
  </property>
  <property fmtid="{D5CDD505-2E9C-101B-9397-08002B2CF9AE}" pid="166" name="x1ye=87">
    <vt:lpwstr>dMQg5NJEIgW+kY1sUaeA93rTgXHPng9forqSI5no3eiGHSM/4AhZ61CcUNmv4FDHxOj2H0Fjg15ADPS/WszY/purtUEZ8HmQmCxArT1a2dM9ju9VVId5vPEVHIdU1R0TCp8aEztPwf5Rr2BITfm3PfAn8Tgr1O/AVWW7xHe3QenXvknV3bRY7VsjMqPsE3fJhj8AardkE5Wdc+O7HYhxpvOuuHJD4vraFh1y0SEz7njm9bQmTsksq7szQRTVFYA</vt:lpwstr>
  </property>
  <property fmtid="{D5CDD505-2E9C-101B-9397-08002B2CF9AE}" pid="167" name="x1ye=88">
    <vt:lpwstr>abNyH46SiwTJ8zQhGj2V+N1NqfpBXQ2WTLUKqbNC9TYV6ecaLpVhJiI2n1t+LVu9DgRpg8lnAJNSKZTMYTWlZgGVZDe+sJ4mQefv/h/6B1BLN5CTn3vkXSfiJgkkJYqrGWlFfvw28Zvoil1p5bbguLmfw3e6OxDkqNN8bGLjRACc+RypbjNIcMsBSGNtN8s88OLUYQZZKgpCDk5LkiSlvlm5kfyo19W72B/9hEvZUc1Z4kP/ZHMWJi0TSn+YN7Y</vt:lpwstr>
  </property>
  <property fmtid="{D5CDD505-2E9C-101B-9397-08002B2CF9AE}" pid="168" name="x1ye=89">
    <vt:lpwstr>Vo831G4L7oaxAce+7IcSR6k7wZHxo2XGZddQtPboSksF0VgX3fZpT5OUIROq+WLNhHjAxGIXUR5z08yF2ROQLHLDBe5Df0ecne4pnRPIzHoNb9X1kV9hi2mKjPspOmRB2RerzQ3N6+3nsmWa68JFvuU+aXUuDzNb6ij9rCkfUL8mlyVdKY7ZaerzzPm+y51Y3ZnDeQQmKvuUo8MDySTWWYwmZ0pQjYOnhXN9jDDbzpxoXewh4k9FBA07CUSs9G+</vt:lpwstr>
  </property>
  <property fmtid="{D5CDD505-2E9C-101B-9397-08002B2CF9AE}" pid="169" name="x1ye=9">
    <vt:lpwstr>NwEd7sBrhgo9uqU05HWC5P24lNuTiW4qsMZtnLBkCA6AeBjmzC0o3gtPOsoQz3dGc8M7TWm9FFDA7zWQ31GFD6m5P00TThRJV6cZxQNe7sg8Ih1SRuaq/BWl/53RtelocEQ4SRLXsy7NrpKm0nvf+ueeI3DIPx1Kd4rfFrvutsrxftaGy9DuOokDhm/9pIe/X8P4b3NIRXDRaeHnAqQq3fqmvJGGpPG9UvtkUkNu9nTfc9xfnMrAvoPzbqIaiQp</vt:lpwstr>
  </property>
  <property fmtid="{D5CDD505-2E9C-101B-9397-08002B2CF9AE}" pid="170" name="x1ye=90">
    <vt:lpwstr>8awdCDWgxzZvTWu4Tb6nSEsK2881MrAsXVkrCTggD5vDAvT6euuMBaAdqd+c6W45gNTK0DaC5Go2/fygadKLGAUtkzmBhvtanbHyWeVqsI86WJIUfuVWglWbT0mlUeuSQm3tKS+qfjAWK4IMbhTO5EKlKPwzXZaqBuInDh0tI4oelzm1j7bOxmSNSGdfP2fa7kwiT+kw+P0RdhRYdl6qbML61fVpcipD9MSDAi14nJz+sfJoO+jCwvFiy6WGFQg</vt:lpwstr>
  </property>
  <property fmtid="{D5CDD505-2E9C-101B-9397-08002B2CF9AE}" pid="171" name="x1ye=91">
    <vt:lpwstr>SKkFgM2BvIdcSiXknullNRqPKLHvn+fusCfjbhJrFXCkX7gweqDSnSXhvNmd14VoMBrcKheTzSPqT8+UR7nJ0O3z0+huSdONNQZNgqkCvgayxScHW9mzMD5mUYqM2wqq9bnWYBWqDYSpEFzqtjyGbpsTl5mQYTmyUpnCJ5K9X5MoWTfqDH9ZNhKH2Fh1xj/PmxMWCkvlDhlMJ9VvjcZEe1aZhnNWhX93ONcII2Sc4n0ZeW9MlolxZUYR8O0lFnX</vt:lpwstr>
  </property>
  <property fmtid="{D5CDD505-2E9C-101B-9397-08002B2CF9AE}" pid="172" name="x1ye=92">
    <vt:lpwstr>a9TKpTkMEjbhoFA5T8kII78HcZ0GsRutMBik3k+KUYdo/IWp7Rc6qdfFccmG2xUD3xbyscH2Tqjec3kpLdMsKa4UMMADxh/usu27j/jb8NOGy17FO8Uvc7H+TXlokM0ZNuoSxmpqSUD0NzBKBcT6CFldCZwgeHPMYyODYtZ8jRsiWIiD4cB1+9UbRyl+f5cZZwzp1chB+DWpMRKScGgG88j8Jqa6IGalVtZUgILf9VkMQ06II+X8U1oIjgvMTTw</vt:lpwstr>
  </property>
  <property fmtid="{D5CDD505-2E9C-101B-9397-08002B2CF9AE}" pid="173" name="x1ye=93">
    <vt:lpwstr>nyCRnoXKpnl5YB3Q5Ej++jahtDNqoLCTmjqlWJdYGczMfJGLuR0xaU8Rfg90bAM0IIkhTVzId+9PnzN8NTMGnU+m9muqBe5tLyk/dTtE2OxdFcj5lkRIWWYgsPDNvZrhrf/S7m0UI/7SVVlGP/H3YRxZjswcDeHpDVTGy6UAsdTfsfIpxwhCi0eIvhvxB8LdugV3m/i5UKRdgdt8BddwI5YrCPJFnaIt7tb4aydKJYE0ypANKTQloUfWxZfIX5A</vt:lpwstr>
  </property>
  <property fmtid="{D5CDD505-2E9C-101B-9397-08002B2CF9AE}" pid="174" name="x1ye=94">
    <vt:lpwstr>/o7sn2qWiCcxd0eDehEgH9yEI1L2fx8/p5mllQyhBDTnjpgzihIG23UZrO0xGqL/dKtreLgxcp7e7R330n+4L4dfJua8YWd2hcDmTwr5x0lFSXrt8xEVWeYF3FTsGe3OXkL9X96rDpNrbspGoPeBkzF9SFSBTvQdh31JGhzUvaV52XWHbLH8Lfx7SF+5BFvoivx8enuCaWPC4G4EZS7vmsJP0q/zYbGtsR275Sn6bTW92Q5X199LejfW8RXcq5I</vt:lpwstr>
  </property>
  <property fmtid="{D5CDD505-2E9C-101B-9397-08002B2CF9AE}" pid="175" name="x1ye=95">
    <vt:lpwstr>Z89wXikq/LbnVnL2cjEVCpqgHretW1/TKB0FwmBe4A1GacXPoWVsS2H8esXjnE3tputPrSP7tAQHoko4vtSmoNYFYciVRk26IjipN5hHT55l1DIwDbED0RzI/9BDlZ9EBTcruNtms2nHBUoVJ8kPtk16bRaKVevQPOLTzfyYUKuWns2SuwHVLJ1sueBJZTAMAnPkvEJHeGHajfCvW/wC+hIEqdjPBjnoKiFgPez1lxDOlUD8WSzJVf7B2fZDjgV</vt:lpwstr>
  </property>
  <property fmtid="{D5CDD505-2E9C-101B-9397-08002B2CF9AE}" pid="176" name="x1ye=96">
    <vt:lpwstr>tmETnxRQC/WC09gCdC5jou9H8JHivKYJiD8+3xGsfUigUQCtI9fIqunr7e9iQyk1M3YYkWZEEXkWM6qh21kb7u+1xIIadu2HrEmzM5xYryZnF/Nr3sw3aIyeiSSZ/3xu5OxcZTfUJifVttdIUgecfUnL09Fii5aROEWQn8GCqiO6vQB59LhD3y824YlrRxvrfcF6PLuyBzWqLnw5igga5K1K14QGgDpKo8x08r8SCNP8O4uaAXFgjc6qW5Pw4M5</vt:lpwstr>
  </property>
  <property fmtid="{D5CDD505-2E9C-101B-9397-08002B2CF9AE}" pid="177" name="x1ye=97">
    <vt:lpwstr>8JVflQFePXTWEfNnWmgyUkZxs7PW/QJg6bs1GrzY5hijrcDLRz8MEugRFANVwVindCPAtI11yeo+5p0anuMbRLYLd2SUCe0lwXE0YoYHvT7PALE+bo9JfXZIH/ccYaHz0NQHzK8ogE1uz2vOJoK9uVSMSPINn5liRsNWxRRViAr1PUJKJkRbp/jSXzLhdWnQm7p9ongaBiJIf/POfzOCbXvwMuz5YbYsTprcn7+4tkGMGktG3WuqD770OYe7hhG</vt:lpwstr>
  </property>
  <property fmtid="{D5CDD505-2E9C-101B-9397-08002B2CF9AE}" pid="178" name="x1ye=98">
    <vt:lpwstr>hPaPBKdV4Jiuk354j2oFBP55O2j57lydAkVOJ5ePzz3aggFmiPG1eD6tgtIXDnhsoxdsG9PNSCxF6SmMExtqapBnKvBFExqD0M8OzzyVmWly8UGdsCTVdegdOyFBTBqkewcrvkQCsDeloMKEX8DOjMwfS/Z1T8PkHcLZwRwJnlOxcLYntqJlKJf0TbnG6vUPTgIiXB80Qy1Yis2gVDoYJ4aEx2n3t806/mEU5SiWqtUsBjzFEgcgPby/SYUG7su</vt:lpwstr>
  </property>
  <property fmtid="{D5CDD505-2E9C-101B-9397-08002B2CF9AE}" pid="179" name="x1ye=99">
    <vt:lpwstr>uwsY1epugRTTrfB4ZQOVs91o3e2Zj7NZMcF3tkG8FbZ8Eof1NrAR3iq6KgjHSBXNCsKy08KQhhpCaYvxsbXW+QMvPp5DNLLCvGzOuLEhMAH4YCyUrtP6gmKvqo4cdfP+2hANbk17SJfnTkTAOyPm1ovYUW1T/893E3zKXhCaXSkfxWE591hOqpvQs5XlkbfsXpns4d0YB5GEz7w12B3bJnmw4SnrX12qlRUDejjxYVk4VmbC0kNc0qZ0eqieqdy</vt:lpwstr>
  </property>
</Properties>
</file>